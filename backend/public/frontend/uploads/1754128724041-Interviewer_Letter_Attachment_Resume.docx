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426" w:type="dxa"/>
        <w:tblLook w:val="04A0" w:firstRow="1" w:lastRow="0" w:firstColumn="1" w:lastColumn="0" w:noHBand="0" w:noVBand="1"/>
      </w:tblPr>
      <w:tblGrid>
        <w:gridCol w:w="6063"/>
        <w:gridCol w:w="1561"/>
        <w:gridCol w:w="2750"/>
      </w:tblGrid>
      <w:tr w:rsidR="00F77D37" w:rsidRPr="007E612D" w14:paraId="213F5C93" w14:textId="77777777" w:rsidTr="00B707D1">
        <w:trPr>
          <w:trHeight w:val="1260"/>
        </w:trPr>
        <w:tc>
          <w:tcPr>
            <w:tcW w:w="6063" w:type="dxa"/>
            <w:shd w:val="clear" w:color="auto" w:fill="FFFFFF" w:themeFill="background1"/>
            <w:vAlign w:val="center"/>
          </w:tcPr>
          <w:p w14:paraId="3C7EDBF6" w14:textId="77777777" w:rsidR="00F77D37" w:rsidRDefault="00000AAF" w:rsidP="007E612D">
            <w:pPr>
              <w:spacing w:after="0" w:line="240" w:lineRule="auto"/>
              <w:rPr>
                <w:rFonts w:ascii="Century Gothic" w:hAnsi="Century Gothic" w:cs="Lucida Sans Unicode"/>
                <w:b/>
                <w:smallCaps/>
                <w:sz w:val="52"/>
                <w:szCs w:val="52"/>
              </w:rPr>
            </w:pPr>
            <w:r>
              <w:rPr>
                <w:rFonts w:ascii="Century Gothic" w:hAnsi="Century Gothic" w:cs="Lucida Sans Unicode"/>
                <w:b/>
                <w:smallCaps/>
                <w:sz w:val="52"/>
                <w:szCs w:val="52"/>
              </w:rPr>
              <w:t>Gayathri</w:t>
            </w:r>
          </w:p>
          <w:p w14:paraId="69C949E0" w14:textId="038ADC60" w:rsidR="006334D9" w:rsidRPr="00C53109" w:rsidRDefault="0A531C76" w:rsidP="4AD1662D">
            <w:pPr>
              <w:spacing w:after="0" w:line="240" w:lineRule="auto"/>
              <w:rPr>
                <w:rFonts w:ascii="Verdana" w:hAnsi="Verdana" w:cs="Verdana"/>
                <w:sz w:val="20"/>
                <w:szCs w:val="20"/>
              </w:rPr>
            </w:pPr>
            <w:r w:rsidRPr="4AD1662D">
              <w:rPr>
                <w:rFonts w:ascii="Verdana" w:hAnsi="Verdana" w:cs="Verdana"/>
                <w:sz w:val="20"/>
                <w:szCs w:val="20"/>
              </w:rPr>
              <w:t>G</w:t>
            </w:r>
            <w:r w:rsidR="00F54E2A" w:rsidRPr="4AD1662D">
              <w:rPr>
                <w:rFonts w:ascii="Verdana" w:hAnsi="Verdana" w:cs="Verdana"/>
                <w:sz w:val="20"/>
                <w:szCs w:val="20"/>
              </w:rPr>
              <w:t>ayathridaasari</w:t>
            </w:r>
            <w:r w:rsidR="003610F9" w:rsidRPr="4AD1662D">
              <w:rPr>
                <w:rFonts w:ascii="Verdana" w:hAnsi="Verdana" w:cs="Verdana"/>
                <w:sz w:val="20"/>
                <w:szCs w:val="20"/>
              </w:rPr>
              <w:t>@</w:t>
            </w:r>
            <w:r w:rsidR="005F2EC7">
              <w:rPr>
                <w:rFonts w:ascii="Verdana" w:hAnsi="Verdana" w:cs="Verdana"/>
                <w:sz w:val="20"/>
                <w:szCs w:val="20"/>
              </w:rPr>
              <w:t>gmail</w:t>
            </w:r>
            <w:r w:rsidR="003610F9" w:rsidRPr="4AD1662D">
              <w:rPr>
                <w:rFonts w:ascii="Verdana" w:hAnsi="Verdana" w:cs="Verdana"/>
                <w:sz w:val="20"/>
                <w:szCs w:val="20"/>
              </w:rPr>
              <w:t xml:space="preserve">.com </w:t>
            </w:r>
          </w:p>
          <w:p w14:paraId="6A240A96" w14:textId="77777777" w:rsidR="00A12D15" w:rsidRPr="00A12D15" w:rsidRDefault="009642D7" w:rsidP="009E040D">
            <w:pPr>
              <w:spacing w:after="0" w:line="240" w:lineRule="auto"/>
              <w:rPr>
                <w:caps/>
              </w:rPr>
            </w:pPr>
            <w:r w:rsidRPr="00C53109">
              <w:rPr>
                <w:rFonts w:ascii="Verdana" w:hAnsi="Verdana" w:cs="Verdana"/>
                <w:bCs/>
                <w:sz w:val="20"/>
                <w:szCs w:val="20"/>
              </w:rPr>
              <w:t>8019795839</w:t>
            </w:r>
          </w:p>
        </w:tc>
        <w:tc>
          <w:tcPr>
            <w:tcW w:w="4311" w:type="dxa"/>
            <w:gridSpan w:val="2"/>
            <w:shd w:val="clear" w:color="auto" w:fill="FFFFFF" w:themeFill="background1"/>
            <w:vAlign w:val="center"/>
          </w:tcPr>
          <w:p w14:paraId="03B71222" w14:textId="77777777" w:rsidR="00F77D37" w:rsidRPr="0098295D" w:rsidRDefault="00D26739" w:rsidP="004568C0">
            <w:pPr>
              <w:spacing w:after="0" w:line="240" w:lineRule="auto"/>
              <w:jc w:val="right"/>
              <w:rPr>
                <w:caps/>
              </w:rPr>
            </w:pPr>
            <w:r>
              <w:rPr>
                <w:noProof/>
              </w:rPr>
              <w:t xml:space="preserve">                           </w:t>
            </w:r>
          </w:p>
        </w:tc>
      </w:tr>
      <w:tr w:rsidR="007B4431" w:rsidRPr="007E612D" w14:paraId="49F9669C" w14:textId="77777777" w:rsidTr="00B707D1">
        <w:tc>
          <w:tcPr>
            <w:tcW w:w="7624" w:type="dxa"/>
            <w:gridSpan w:val="2"/>
          </w:tcPr>
          <w:p w14:paraId="16CF2C0D" w14:textId="77777777" w:rsidR="00D0418D" w:rsidRDefault="00D0418D" w:rsidP="00721D93">
            <w:pPr>
              <w:pBdr>
                <w:bottom w:val="single" w:sz="4" w:space="1" w:color="808080"/>
              </w:pBdr>
              <w:spacing w:after="0" w:line="240" w:lineRule="auto"/>
              <w:rPr>
                <w:b/>
                <w:sz w:val="28"/>
                <w:szCs w:val="28"/>
              </w:rPr>
            </w:pPr>
          </w:p>
          <w:p w14:paraId="24D9AE7D" w14:textId="77777777" w:rsidR="00273F94" w:rsidRPr="007E612D" w:rsidRDefault="00E9293C" w:rsidP="00721D93">
            <w:pPr>
              <w:pBdr>
                <w:bottom w:val="single" w:sz="4" w:space="1" w:color="808080"/>
              </w:pBdr>
              <w:spacing w:after="0" w:line="240" w:lineRule="auto"/>
              <w:rPr>
                <w:b/>
                <w:sz w:val="28"/>
                <w:szCs w:val="28"/>
              </w:rPr>
            </w:pPr>
            <w:r>
              <w:rPr>
                <w:b/>
                <w:sz w:val="28"/>
                <w:szCs w:val="28"/>
              </w:rPr>
              <w:t xml:space="preserve">Profile </w:t>
            </w:r>
            <w:r w:rsidR="00C42936">
              <w:rPr>
                <w:b/>
                <w:sz w:val="28"/>
                <w:szCs w:val="28"/>
              </w:rPr>
              <w:t>Summary</w:t>
            </w:r>
          </w:p>
          <w:p w14:paraId="4E07BAFD" w14:textId="77777777" w:rsidR="00A33219" w:rsidRPr="00F60832" w:rsidRDefault="00A33219" w:rsidP="006334D9">
            <w:pPr>
              <w:pStyle w:val="BodyTextIndent"/>
              <w:ind w:right="270" w:firstLine="0"/>
              <w:rPr>
                <w:rFonts w:ascii="Calibri" w:eastAsia="Calibri" w:hAnsi="Calibri"/>
                <w:sz w:val="22"/>
                <w:szCs w:val="22"/>
                <w:lang w:val="en-US" w:eastAsia="en-US"/>
              </w:rPr>
            </w:pPr>
          </w:p>
          <w:p w14:paraId="199D63FD" w14:textId="5B0C2F79" w:rsidR="004568C0" w:rsidRPr="000C1683" w:rsidRDefault="00927F29" w:rsidP="000542FE">
            <w:pPr>
              <w:numPr>
                <w:ilvl w:val="0"/>
                <w:numId w:val="22"/>
              </w:numPr>
              <w:spacing w:after="0" w:line="240" w:lineRule="auto"/>
              <w:jc w:val="both"/>
            </w:pPr>
            <w:r>
              <w:rPr>
                <w:rFonts w:ascii="Verdana" w:hAnsi="Verdana" w:cs="Verdana"/>
                <w:bCs/>
                <w:sz w:val="20"/>
                <w:szCs w:val="20"/>
              </w:rPr>
              <w:t xml:space="preserve">Eight </w:t>
            </w:r>
            <w:r w:rsidR="000B6F52" w:rsidRPr="000542FE">
              <w:rPr>
                <w:rFonts w:ascii="Verdana" w:hAnsi="Verdana" w:cs="Verdana"/>
                <w:bCs/>
                <w:sz w:val="20"/>
                <w:szCs w:val="20"/>
              </w:rPr>
              <w:t xml:space="preserve">years of experience in building software applications using </w:t>
            </w:r>
            <w:r w:rsidR="00000AAF" w:rsidRPr="000542FE">
              <w:rPr>
                <w:rFonts w:ascii="Verdana" w:hAnsi="Verdana" w:cs="Verdana"/>
                <w:bCs/>
                <w:sz w:val="20"/>
                <w:szCs w:val="20"/>
              </w:rPr>
              <w:t xml:space="preserve">visual studio </w:t>
            </w:r>
            <w:proofErr w:type="gramStart"/>
            <w:r w:rsidR="00F655E0" w:rsidRPr="000542FE">
              <w:rPr>
                <w:rFonts w:ascii="Verdana" w:hAnsi="Verdana" w:cs="Verdana"/>
                <w:bCs/>
                <w:sz w:val="20"/>
                <w:szCs w:val="20"/>
              </w:rPr>
              <w:t>Tool,</w:t>
            </w:r>
            <w:r w:rsidR="004253FA" w:rsidRPr="000542FE">
              <w:rPr>
                <w:rFonts w:ascii="Verdana" w:hAnsi="Verdana" w:cs="Verdana"/>
                <w:bCs/>
                <w:sz w:val="20"/>
                <w:szCs w:val="20"/>
              </w:rPr>
              <w:t>.NET</w:t>
            </w:r>
            <w:proofErr w:type="gramEnd"/>
            <w:r w:rsidR="004253FA" w:rsidRPr="000542FE">
              <w:rPr>
                <w:rFonts w:ascii="Verdana" w:hAnsi="Verdana" w:cs="Verdana"/>
                <w:bCs/>
                <w:sz w:val="20"/>
                <w:szCs w:val="20"/>
              </w:rPr>
              <w:t xml:space="preserve"> </w:t>
            </w:r>
            <w:proofErr w:type="spellStart"/>
            <w:proofErr w:type="gramStart"/>
            <w:r w:rsidR="00F655E0" w:rsidRPr="000542FE">
              <w:rPr>
                <w:rFonts w:ascii="Verdana" w:hAnsi="Verdana" w:cs="Verdana"/>
                <w:bCs/>
                <w:sz w:val="20"/>
                <w:szCs w:val="20"/>
              </w:rPr>
              <w:t>Framework,</w:t>
            </w:r>
            <w:r w:rsidR="000B6F52" w:rsidRPr="000542FE">
              <w:rPr>
                <w:rFonts w:ascii="Verdana" w:hAnsi="Verdana" w:cs="Verdana"/>
                <w:bCs/>
                <w:sz w:val="20"/>
                <w:szCs w:val="20"/>
              </w:rPr>
              <w:t>ASP.NET</w:t>
            </w:r>
            <w:proofErr w:type="gramEnd"/>
            <w:r w:rsidR="000B6F52" w:rsidRPr="000542FE">
              <w:rPr>
                <w:rFonts w:ascii="Verdana" w:hAnsi="Verdana" w:cs="Verdana"/>
                <w:bCs/>
                <w:sz w:val="20"/>
                <w:szCs w:val="20"/>
              </w:rPr>
              <w:t>,</w:t>
            </w:r>
            <w:proofErr w:type="gramStart"/>
            <w:r w:rsidR="00000AAF" w:rsidRPr="000542FE">
              <w:rPr>
                <w:rFonts w:ascii="Verdana" w:hAnsi="Verdana" w:cs="Verdana"/>
                <w:bCs/>
                <w:sz w:val="20"/>
                <w:szCs w:val="20"/>
              </w:rPr>
              <w:t>MVC,C#</w:t>
            </w:r>
            <w:proofErr w:type="gramEnd"/>
            <w:r w:rsidR="00F655E0" w:rsidRPr="000542FE">
              <w:rPr>
                <w:rFonts w:ascii="Verdana" w:hAnsi="Verdana" w:cs="Verdana"/>
                <w:bCs/>
                <w:sz w:val="20"/>
                <w:szCs w:val="20"/>
              </w:rPr>
              <w:t>,</w:t>
            </w:r>
            <w:r w:rsidR="000B6F52" w:rsidRPr="000542FE">
              <w:rPr>
                <w:rFonts w:ascii="Verdana" w:hAnsi="Verdana" w:cs="Verdana"/>
                <w:bCs/>
                <w:sz w:val="20"/>
                <w:szCs w:val="20"/>
              </w:rPr>
              <w:t>WCF</w:t>
            </w:r>
            <w:proofErr w:type="spellEnd"/>
            <w:r w:rsidR="000B6F52" w:rsidRPr="000542FE">
              <w:rPr>
                <w:rFonts w:ascii="Verdana" w:hAnsi="Verdana" w:cs="Verdana"/>
                <w:bCs/>
                <w:sz w:val="20"/>
                <w:szCs w:val="20"/>
              </w:rPr>
              <w:t xml:space="preserve">, Microsoft SQL </w:t>
            </w:r>
            <w:proofErr w:type="spellStart"/>
            <w:proofErr w:type="gramStart"/>
            <w:r w:rsidR="000B6F52" w:rsidRPr="000542FE">
              <w:rPr>
                <w:rFonts w:ascii="Verdana" w:hAnsi="Verdana" w:cs="Verdana"/>
                <w:bCs/>
                <w:sz w:val="20"/>
                <w:szCs w:val="20"/>
              </w:rPr>
              <w:t>Server</w:t>
            </w:r>
            <w:r w:rsidR="00F655E0" w:rsidRPr="000542FE">
              <w:rPr>
                <w:rFonts w:ascii="Verdana" w:hAnsi="Verdana" w:cs="Verdana"/>
                <w:bCs/>
                <w:sz w:val="20"/>
                <w:szCs w:val="20"/>
              </w:rPr>
              <w:t>,ADO.NET</w:t>
            </w:r>
            <w:proofErr w:type="gramEnd"/>
            <w:r w:rsidR="00F655E0" w:rsidRPr="000542FE">
              <w:rPr>
                <w:rFonts w:ascii="Verdana" w:hAnsi="Verdana" w:cs="Verdana"/>
                <w:bCs/>
                <w:sz w:val="20"/>
                <w:szCs w:val="20"/>
              </w:rPr>
              <w:t>,Entity</w:t>
            </w:r>
            <w:proofErr w:type="spellEnd"/>
            <w:r w:rsidR="00F655E0" w:rsidRPr="000542FE">
              <w:rPr>
                <w:rFonts w:ascii="Verdana" w:hAnsi="Verdana" w:cs="Verdana"/>
                <w:bCs/>
                <w:sz w:val="20"/>
                <w:szCs w:val="20"/>
              </w:rPr>
              <w:t xml:space="preserve"> Framework</w:t>
            </w:r>
          </w:p>
          <w:p w14:paraId="46119FDA" w14:textId="77777777" w:rsidR="004568C0" w:rsidRPr="00073261" w:rsidRDefault="00BB24E6" w:rsidP="00273E17">
            <w:pPr>
              <w:numPr>
                <w:ilvl w:val="0"/>
                <w:numId w:val="22"/>
              </w:numPr>
              <w:spacing w:after="0" w:line="240" w:lineRule="auto"/>
              <w:jc w:val="both"/>
              <w:rPr>
                <w:rFonts w:ascii="Verdana" w:hAnsi="Verdana" w:cs="Verdana"/>
                <w:bCs/>
                <w:sz w:val="20"/>
                <w:szCs w:val="20"/>
              </w:rPr>
            </w:pPr>
            <w:r>
              <w:rPr>
                <w:rFonts w:ascii="Verdana" w:hAnsi="Verdana" w:cs="Verdana"/>
                <w:bCs/>
                <w:sz w:val="20"/>
                <w:szCs w:val="20"/>
              </w:rPr>
              <w:t>H</w:t>
            </w:r>
            <w:r w:rsidR="003B3C21">
              <w:rPr>
                <w:rFonts w:ascii="Verdana" w:hAnsi="Verdana" w:cs="Verdana"/>
                <w:bCs/>
                <w:sz w:val="20"/>
                <w:szCs w:val="20"/>
              </w:rPr>
              <w:t xml:space="preserve">ands-on </w:t>
            </w:r>
            <w:r>
              <w:rPr>
                <w:rFonts w:ascii="Verdana" w:hAnsi="Verdana" w:cs="Verdana"/>
                <w:bCs/>
                <w:sz w:val="20"/>
                <w:szCs w:val="20"/>
              </w:rPr>
              <w:t xml:space="preserve">experience in </w:t>
            </w:r>
            <w:r w:rsidR="00073261">
              <w:rPr>
                <w:rFonts w:ascii="Verdana" w:hAnsi="Verdana" w:cs="Verdana"/>
                <w:bCs/>
                <w:sz w:val="20"/>
                <w:szCs w:val="20"/>
              </w:rPr>
              <w:t>development using Business Process Management tools (</w:t>
            </w:r>
            <w:r w:rsidR="00000AAF">
              <w:rPr>
                <w:rFonts w:ascii="Verdana" w:hAnsi="Verdana" w:cs="Verdana"/>
                <w:bCs/>
                <w:sz w:val="20"/>
                <w:szCs w:val="20"/>
              </w:rPr>
              <w:t>Visual Studio</w:t>
            </w:r>
            <w:r w:rsidR="00073261">
              <w:rPr>
                <w:rFonts w:ascii="Verdana" w:hAnsi="Verdana" w:cs="Verdana"/>
                <w:bCs/>
                <w:sz w:val="20"/>
                <w:szCs w:val="20"/>
              </w:rPr>
              <w:t>) using .Net</w:t>
            </w:r>
            <w:r w:rsidR="004568C0" w:rsidRPr="00073261">
              <w:rPr>
                <w:rFonts w:ascii="Verdana" w:hAnsi="Verdana" w:cs="Verdana"/>
                <w:bCs/>
                <w:sz w:val="20"/>
                <w:szCs w:val="20"/>
              </w:rPr>
              <w:t>.</w:t>
            </w:r>
          </w:p>
          <w:p w14:paraId="2D2E37DA" w14:textId="77777777" w:rsidR="005811DB" w:rsidRDefault="005811DB" w:rsidP="00273E17">
            <w:pPr>
              <w:widowControl w:val="0"/>
              <w:numPr>
                <w:ilvl w:val="0"/>
                <w:numId w:val="22"/>
              </w:numPr>
              <w:tabs>
                <w:tab w:val="left" w:pos="720"/>
              </w:tabs>
              <w:autoSpaceDE w:val="0"/>
              <w:spacing w:after="0" w:line="240" w:lineRule="auto"/>
              <w:jc w:val="both"/>
              <w:rPr>
                <w:rFonts w:ascii="Verdana" w:hAnsi="Verdana" w:cs="Verdana"/>
                <w:bCs/>
                <w:sz w:val="20"/>
                <w:szCs w:val="20"/>
              </w:rPr>
            </w:pPr>
            <w:r>
              <w:rPr>
                <w:rFonts w:ascii="Verdana" w:hAnsi="Verdana" w:cs="Verdana"/>
                <w:bCs/>
                <w:sz w:val="20"/>
                <w:szCs w:val="20"/>
              </w:rPr>
              <w:t xml:space="preserve">Practiced Waterfall and Agile software engineering practices to deliver software products. </w:t>
            </w:r>
          </w:p>
          <w:p w14:paraId="61216EE0" w14:textId="77777777" w:rsidR="00273E17" w:rsidRDefault="00925B22" w:rsidP="00273E17">
            <w:pPr>
              <w:numPr>
                <w:ilvl w:val="0"/>
                <w:numId w:val="22"/>
              </w:numPr>
              <w:tabs>
                <w:tab w:val="left" w:pos="720"/>
              </w:tabs>
              <w:spacing w:after="0" w:line="240" w:lineRule="auto"/>
              <w:rPr>
                <w:rFonts w:ascii="Verdana" w:hAnsi="Verdana" w:cs="Verdana"/>
                <w:sz w:val="20"/>
                <w:szCs w:val="20"/>
              </w:rPr>
            </w:pPr>
            <w:r>
              <w:rPr>
                <w:rFonts w:ascii="Verdana" w:hAnsi="Verdana" w:cs="Verdana"/>
                <w:sz w:val="20"/>
                <w:szCs w:val="20"/>
              </w:rPr>
              <w:t>Experience in Requirements collection, Analysis, Design, Implementation and Maintenance phases of SDLC to assure successful project completion.</w:t>
            </w:r>
          </w:p>
          <w:p w14:paraId="5AA7688E" w14:textId="77777777" w:rsidR="00273E17" w:rsidRDefault="00000AAF" w:rsidP="00273E17">
            <w:pPr>
              <w:numPr>
                <w:ilvl w:val="0"/>
                <w:numId w:val="22"/>
              </w:numPr>
              <w:tabs>
                <w:tab w:val="left" w:pos="720"/>
              </w:tabs>
              <w:spacing w:after="0" w:line="240" w:lineRule="auto"/>
              <w:rPr>
                <w:rFonts w:ascii="Verdana" w:hAnsi="Verdana" w:cs="Verdana"/>
                <w:sz w:val="20"/>
                <w:szCs w:val="20"/>
              </w:rPr>
            </w:pPr>
            <w:r>
              <w:rPr>
                <w:rFonts w:ascii="Verdana" w:hAnsi="Verdana" w:cs="Verdana"/>
                <w:sz w:val="20"/>
                <w:szCs w:val="20"/>
              </w:rPr>
              <w:t xml:space="preserve">Good </w:t>
            </w:r>
            <w:proofErr w:type="gramStart"/>
            <w:r w:rsidR="00273E17">
              <w:rPr>
                <w:rFonts w:ascii="Verdana" w:hAnsi="Verdana" w:cs="Verdana"/>
                <w:sz w:val="20"/>
                <w:szCs w:val="20"/>
              </w:rPr>
              <w:t>problem solving</w:t>
            </w:r>
            <w:proofErr w:type="gramEnd"/>
            <w:r w:rsidR="00273E17">
              <w:rPr>
                <w:rFonts w:ascii="Verdana" w:hAnsi="Verdana" w:cs="Verdana"/>
                <w:sz w:val="20"/>
                <w:szCs w:val="20"/>
              </w:rPr>
              <w:t xml:space="preserve"> skills with systematic debugging capabilities.</w:t>
            </w:r>
          </w:p>
          <w:p w14:paraId="6362FFFA" w14:textId="77777777" w:rsidR="00557CD0" w:rsidRDefault="00B46689" w:rsidP="007E612D">
            <w:pPr>
              <w:numPr>
                <w:ilvl w:val="0"/>
                <w:numId w:val="22"/>
              </w:numPr>
              <w:tabs>
                <w:tab w:val="left" w:pos="720"/>
              </w:tabs>
              <w:spacing w:after="0" w:line="240" w:lineRule="auto"/>
              <w:rPr>
                <w:rFonts w:ascii="Verdana" w:hAnsi="Verdana" w:cs="Verdana"/>
                <w:sz w:val="20"/>
                <w:szCs w:val="20"/>
              </w:rPr>
            </w:pPr>
            <w:r w:rsidRPr="00273E17">
              <w:rPr>
                <w:rFonts w:ascii="Verdana" w:hAnsi="Verdana" w:cs="Verdana"/>
                <w:sz w:val="20"/>
                <w:szCs w:val="20"/>
              </w:rPr>
              <w:t>Dedicated and hard working with good communication skills to work with all levels of organization.</w:t>
            </w:r>
          </w:p>
          <w:p w14:paraId="68030557" w14:textId="77777777" w:rsidR="00883B2E" w:rsidRPr="00883B2E" w:rsidRDefault="00883B2E" w:rsidP="007E3F82">
            <w:pPr>
              <w:tabs>
                <w:tab w:val="left" w:pos="720"/>
              </w:tabs>
              <w:spacing w:after="0" w:line="240" w:lineRule="auto"/>
              <w:ind w:left="360"/>
              <w:rPr>
                <w:rFonts w:ascii="Verdana" w:hAnsi="Verdana" w:cs="Verdana"/>
                <w:sz w:val="20"/>
                <w:szCs w:val="20"/>
              </w:rPr>
            </w:pPr>
          </w:p>
          <w:p w14:paraId="56F0CD8B" w14:textId="77777777" w:rsidR="007039B9" w:rsidRPr="007E612D" w:rsidRDefault="004E6212" w:rsidP="00721D93">
            <w:pPr>
              <w:pBdr>
                <w:bottom w:val="single" w:sz="4" w:space="1" w:color="808080"/>
              </w:pBdr>
              <w:spacing w:after="0" w:line="240" w:lineRule="auto"/>
              <w:rPr>
                <w:b/>
                <w:sz w:val="28"/>
                <w:szCs w:val="28"/>
              </w:rPr>
            </w:pPr>
            <w:r>
              <w:rPr>
                <w:b/>
                <w:sz w:val="28"/>
                <w:szCs w:val="28"/>
              </w:rPr>
              <w:t>Work Experience</w:t>
            </w:r>
          </w:p>
          <w:p w14:paraId="6F0A3FC2" w14:textId="6B3B4FAF" w:rsidR="00A17C51" w:rsidRDefault="00000AAF" w:rsidP="008E7517">
            <w:pPr>
              <w:pStyle w:val="Companyname"/>
              <w:spacing w:after="0"/>
              <w:rPr>
                <w:rFonts w:ascii="Calibri" w:hAnsi="Calibri"/>
                <w:bCs w:val="0"/>
                <w:i w:val="0"/>
                <w:iCs w:val="0"/>
                <w:color w:val="auto"/>
                <w:szCs w:val="22"/>
              </w:rPr>
            </w:pPr>
            <w:r>
              <w:rPr>
                <w:rFonts w:ascii="Calibri" w:hAnsi="Calibri"/>
                <w:bCs w:val="0"/>
                <w:i w:val="0"/>
                <w:iCs w:val="0"/>
                <w:color w:val="auto"/>
                <w:szCs w:val="22"/>
              </w:rPr>
              <w:t>Persistent Systems Limited</w:t>
            </w:r>
            <w:r w:rsidR="008E7517" w:rsidRPr="008E7517">
              <w:rPr>
                <w:rFonts w:ascii="Calibri" w:hAnsi="Calibri"/>
                <w:bCs w:val="0"/>
                <w:i w:val="0"/>
                <w:iCs w:val="0"/>
                <w:color w:val="auto"/>
                <w:szCs w:val="22"/>
              </w:rPr>
              <w:t xml:space="preserve"> – Hyderabad, India – </w:t>
            </w:r>
            <w:r>
              <w:rPr>
                <w:rFonts w:ascii="Calibri" w:hAnsi="Calibri"/>
                <w:bCs w:val="0"/>
                <w:i w:val="0"/>
                <w:iCs w:val="0"/>
                <w:color w:val="auto"/>
                <w:szCs w:val="22"/>
              </w:rPr>
              <w:t>January 2016</w:t>
            </w:r>
            <w:r w:rsidR="008E7517" w:rsidRPr="008E7517">
              <w:rPr>
                <w:rFonts w:ascii="Calibri" w:hAnsi="Calibri"/>
                <w:bCs w:val="0"/>
                <w:i w:val="0"/>
                <w:iCs w:val="0"/>
                <w:color w:val="auto"/>
                <w:szCs w:val="22"/>
              </w:rPr>
              <w:t xml:space="preserve"> to </w:t>
            </w:r>
            <w:r w:rsidR="00870CDF">
              <w:rPr>
                <w:rFonts w:ascii="Calibri" w:hAnsi="Calibri"/>
                <w:bCs w:val="0"/>
                <w:i w:val="0"/>
                <w:iCs w:val="0"/>
                <w:color w:val="auto"/>
                <w:szCs w:val="22"/>
              </w:rPr>
              <w:t>January 2019</w:t>
            </w:r>
          </w:p>
          <w:p w14:paraId="724217E9" w14:textId="03A3D943" w:rsidR="00547DC3" w:rsidRDefault="00870CDF" w:rsidP="00870CDF">
            <w:pPr>
              <w:rPr>
                <w:rFonts w:eastAsia="Times New Roman"/>
                <w:b/>
              </w:rPr>
            </w:pPr>
            <w:r w:rsidRPr="00870CDF">
              <w:rPr>
                <w:rFonts w:eastAsia="Times New Roman"/>
                <w:b/>
              </w:rPr>
              <w:t>Cog</w:t>
            </w:r>
            <w:r>
              <w:rPr>
                <w:rFonts w:eastAsia="Times New Roman"/>
                <w:b/>
              </w:rPr>
              <w:t xml:space="preserve">nizant Technology Solutions </w:t>
            </w:r>
            <w:r w:rsidRPr="002920AE">
              <w:rPr>
                <w:rFonts w:eastAsia="Times New Roman"/>
                <w:b/>
              </w:rPr>
              <w:t>– Hyderabad, India</w:t>
            </w:r>
            <w:r w:rsidR="000E51E5">
              <w:rPr>
                <w:rFonts w:eastAsia="Times New Roman"/>
                <w:b/>
              </w:rPr>
              <w:t xml:space="preserve"> –</w:t>
            </w:r>
            <w:r w:rsidR="00EA3F8D">
              <w:rPr>
                <w:rFonts w:eastAsia="Times New Roman"/>
                <w:b/>
              </w:rPr>
              <w:t xml:space="preserve"> </w:t>
            </w:r>
            <w:r w:rsidRPr="002920AE">
              <w:rPr>
                <w:rFonts w:eastAsia="Times New Roman"/>
                <w:b/>
              </w:rPr>
              <w:t>March</w:t>
            </w:r>
            <w:r w:rsidR="000E51E5">
              <w:rPr>
                <w:rFonts w:eastAsia="Times New Roman"/>
                <w:b/>
              </w:rPr>
              <w:t xml:space="preserve"> </w:t>
            </w:r>
            <w:r w:rsidR="0024214A">
              <w:rPr>
                <w:rFonts w:eastAsia="Times New Roman"/>
                <w:b/>
              </w:rPr>
              <w:t xml:space="preserve">2019 </w:t>
            </w:r>
            <w:r w:rsidR="00EA3F8D">
              <w:rPr>
                <w:rFonts w:eastAsia="Times New Roman"/>
                <w:b/>
              </w:rPr>
              <w:t xml:space="preserve">to </w:t>
            </w:r>
            <w:r w:rsidR="0024214A">
              <w:rPr>
                <w:rFonts w:eastAsia="Times New Roman"/>
                <w:b/>
              </w:rPr>
              <w:t xml:space="preserve">Oct </w:t>
            </w:r>
            <w:r w:rsidR="00EA3F8D">
              <w:rPr>
                <w:rFonts w:eastAsia="Times New Roman"/>
                <w:b/>
              </w:rPr>
              <w:t xml:space="preserve">2019 </w:t>
            </w:r>
            <w:r w:rsidR="0024214A">
              <w:rPr>
                <w:rFonts w:eastAsia="Times New Roman"/>
                <w:b/>
              </w:rPr>
              <w:t>as contractor then from 2019 O</w:t>
            </w:r>
            <w:r w:rsidR="00B63668">
              <w:rPr>
                <w:rFonts w:eastAsia="Times New Roman"/>
                <w:b/>
              </w:rPr>
              <w:t xml:space="preserve">ct to 2022 Nov as </w:t>
            </w:r>
            <w:r w:rsidR="00547DC3">
              <w:rPr>
                <w:rFonts w:eastAsia="Times New Roman"/>
                <w:b/>
              </w:rPr>
              <w:t>permanen</w:t>
            </w:r>
            <w:r w:rsidR="00FA3DBB">
              <w:rPr>
                <w:rFonts w:eastAsia="Times New Roman"/>
                <w:b/>
              </w:rPr>
              <w:t>t</w:t>
            </w:r>
          </w:p>
          <w:p w14:paraId="4A962761" w14:textId="66BFB33C" w:rsidR="00FA3DBB" w:rsidRPr="00FA3DBB" w:rsidRDefault="00FA3DBB" w:rsidP="00870CDF">
            <w:pPr>
              <w:rPr>
                <w:rFonts w:eastAsia="Times New Roman"/>
                <w:b/>
              </w:rPr>
            </w:pPr>
            <w:r>
              <w:rPr>
                <w:rFonts w:eastAsia="Times New Roman"/>
                <w:b/>
              </w:rPr>
              <w:t xml:space="preserve">Mphasis </w:t>
            </w:r>
            <w:r w:rsidR="00545BC9">
              <w:rPr>
                <w:rFonts w:eastAsia="Times New Roman"/>
                <w:b/>
              </w:rPr>
              <w:t>– Hyderabad</w:t>
            </w:r>
            <w:r w:rsidR="005E224D">
              <w:rPr>
                <w:rFonts w:eastAsia="Times New Roman"/>
                <w:b/>
              </w:rPr>
              <w:t xml:space="preserve">, India </w:t>
            </w:r>
            <w:r w:rsidR="00942810">
              <w:rPr>
                <w:rFonts w:eastAsia="Times New Roman"/>
                <w:b/>
              </w:rPr>
              <w:t xml:space="preserve">– November 2022 to till date </w:t>
            </w:r>
          </w:p>
          <w:p w14:paraId="773CF5C0" w14:textId="77777777" w:rsidR="00E9293C" w:rsidRPr="000C1683" w:rsidRDefault="00955F50" w:rsidP="00E9293C">
            <w:pPr>
              <w:pStyle w:val="Companyname"/>
              <w:spacing w:after="0"/>
              <w:rPr>
                <w:rFonts w:ascii="Calibri" w:hAnsi="Calibri"/>
                <w:bCs w:val="0"/>
                <w:i w:val="0"/>
                <w:iCs w:val="0"/>
                <w:color w:val="auto"/>
                <w:szCs w:val="22"/>
              </w:rPr>
            </w:pPr>
            <w:r>
              <w:rPr>
                <w:rFonts w:ascii="Calibri" w:hAnsi="Calibri"/>
                <w:bCs w:val="0"/>
                <w:i w:val="0"/>
                <w:iCs w:val="0"/>
                <w:color w:val="auto"/>
                <w:szCs w:val="22"/>
              </w:rPr>
              <w:t>Softw</w:t>
            </w:r>
            <w:r w:rsidR="00000AAF">
              <w:rPr>
                <w:rFonts w:ascii="Calibri" w:hAnsi="Calibri"/>
                <w:bCs w:val="0"/>
                <w:i w:val="0"/>
                <w:iCs w:val="0"/>
                <w:color w:val="auto"/>
                <w:szCs w:val="22"/>
              </w:rPr>
              <w:t>are Engineer</w:t>
            </w:r>
          </w:p>
          <w:p w14:paraId="78ACC5C0" w14:textId="36E7950C" w:rsidR="00E9293C" w:rsidRPr="000C1683" w:rsidRDefault="6919D677" w:rsidP="00273E17">
            <w:pPr>
              <w:numPr>
                <w:ilvl w:val="0"/>
                <w:numId w:val="22"/>
              </w:numPr>
              <w:spacing w:after="0" w:line="240" w:lineRule="auto"/>
              <w:jc w:val="both"/>
            </w:pPr>
            <w:r>
              <w:t>Analyzing</w:t>
            </w:r>
            <w:r w:rsidR="004527BB">
              <w:t xml:space="preserve"> the require</w:t>
            </w:r>
            <w:r w:rsidR="00000AAF">
              <w:t xml:space="preserve">ments </w:t>
            </w:r>
            <w:r w:rsidR="00302896">
              <w:t>and providing estimations by having discussions with client.</w:t>
            </w:r>
          </w:p>
          <w:p w14:paraId="172B5276" w14:textId="471718B0" w:rsidR="004527BB" w:rsidRPr="004527BB" w:rsidRDefault="004527BB" w:rsidP="00273E17">
            <w:pPr>
              <w:numPr>
                <w:ilvl w:val="0"/>
                <w:numId w:val="22"/>
              </w:numPr>
              <w:spacing w:after="0" w:line="240" w:lineRule="auto"/>
              <w:jc w:val="both"/>
            </w:pPr>
            <w:r>
              <w:t xml:space="preserve">Developed web pages using </w:t>
            </w:r>
            <w:r w:rsidR="2BE0AC21">
              <w:t>JavaScript</w:t>
            </w:r>
            <w:r w:rsidR="00B43601">
              <w:t>.</w:t>
            </w:r>
          </w:p>
          <w:p w14:paraId="74072825" w14:textId="72EF27A4" w:rsidR="004253FA" w:rsidRDefault="004527BB" w:rsidP="001C46FF">
            <w:pPr>
              <w:numPr>
                <w:ilvl w:val="0"/>
                <w:numId w:val="22"/>
              </w:numPr>
              <w:spacing w:after="0" w:line="240" w:lineRule="auto"/>
              <w:jc w:val="both"/>
            </w:pPr>
            <w:r>
              <w:t>Developed</w:t>
            </w:r>
            <w:r w:rsidR="004253FA">
              <w:t xml:space="preserve"> </w:t>
            </w:r>
            <w:r w:rsidR="3C1F7510">
              <w:t>UI (User Interface)</w:t>
            </w:r>
            <w:r w:rsidR="004253FA">
              <w:t xml:space="preserve"> screens using </w:t>
            </w:r>
            <w:r w:rsidR="03DA916A">
              <w:t>JavaScript</w:t>
            </w:r>
            <w:r w:rsidR="004253FA">
              <w:t>.</w:t>
            </w:r>
            <w:r>
              <w:t xml:space="preserve"> </w:t>
            </w:r>
          </w:p>
          <w:p w14:paraId="519C04E2" w14:textId="77777777" w:rsidR="004527BB" w:rsidRDefault="004527BB" w:rsidP="001C46FF">
            <w:pPr>
              <w:numPr>
                <w:ilvl w:val="0"/>
                <w:numId w:val="22"/>
              </w:numPr>
              <w:spacing w:after="0" w:line="240" w:lineRule="auto"/>
              <w:jc w:val="both"/>
            </w:pPr>
            <w:r w:rsidRPr="004527BB">
              <w:t>Worked on WCF service to communicate with Oracle and SQL database.</w:t>
            </w:r>
          </w:p>
          <w:p w14:paraId="69742C3D" w14:textId="169CBC8E" w:rsidR="004253FA" w:rsidRPr="004527BB" w:rsidRDefault="004253FA" w:rsidP="004253FA">
            <w:pPr>
              <w:numPr>
                <w:ilvl w:val="0"/>
                <w:numId w:val="22"/>
              </w:numPr>
              <w:spacing w:after="0" w:line="240" w:lineRule="auto"/>
              <w:jc w:val="both"/>
            </w:pPr>
            <w:r>
              <w:t xml:space="preserve">Worked on Web </w:t>
            </w:r>
            <w:r w:rsidR="2B973184">
              <w:t>API’s service</w:t>
            </w:r>
            <w:r>
              <w:t xml:space="preserve"> to communicate with Oracle and SQL database.</w:t>
            </w:r>
          </w:p>
          <w:p w14:paraId="28D20DB5" w14:textId="77777777" w:rsidR="00CA6D3E" w:rsidRPr="004527BB" w:rsidRDefault="00CA6D3E" w:rsidP="00CA6D3E">
            <w:pPr>
              <w:numPr>
                <w:ilvl w:val="0"/>
                <w:numId w:val="22"/>
              </w:numPr>
              <w:spacing w:after="0" w:line="240" w:lineRule="auto"/>
              <w:jc w:val="both"/>
            </w:pPr>
            <w:r w:rsidRPr="004527BB">
              <w:t>Performed Unit Testing while debugging the code and documented unit test data.</w:t>
            </w:r>
          </w:p>
          <w:p w14:paraId="1D64A1A9" w14:textId="77777777" w:rsidR="00CA6D3E" w:rsidRDefault="00CA6D3E" w:rsidP="00CA6D3E">
            <w:pPr>
              <w:numPr>
                <w:ilvl w:val="0"/>
                <w:numId w:val="22"/>
              </w:numPr>
              <w:spacing w:after="0" w:line="240" w:lineRule="auto"/>
              <w:jc w:val="both"/>
            </w:pPr>
            <w:r w:rsidRPr="004527BB">
              <w:t>Performed Integration testing.</w:t>
            </w:r>
          </w:p>
          <w:p w14:paraId="389AA01E" w14:textId="77777777" w:rsidR="004527BB" w:rsidRPr="004527BB" w:rsidRDefault="004527BB" w:rsidP="00273E17">
            <w:pPr>
              <w:numPr>
                <w:ilvl w:val="0"/>
                <w:numId w:val="22"/>
              </w:numPr>
              <w:spacing w:after="0" w:line="240" w:lineRule="auto"/>
              <w:jc w:val="both"/>
            </w:pPr>
            <w:r w:rsidRPr="004527BB">
              <w:t>Coordinating with Quality Assurance team, while testing and bug fixing.</w:t>
            </w:r>
          </w:p>
          <w:p w14:paraId="1EFD82EE" w14:textId="77777777" w:rsidR="004527BB" w:rsidRDefault="004527BB" w:rsidP="00273E17">
            <w:pPr>
              <w:numPr>
                <w:ilvl w:val="0"/>
                <w:numId w:val="22"/>
              </w:numPr>
              <w:spacing w:after="0" w:line="240" w:lineRule="auto"/>
              <w:jc w:val="both"/>
            </w:pPr>
            <w:r w:rsidRPr="004527BB">
              <w:t>Reviewing Code of all modules for performance boost.</w:t>
            </w:r>
          </w:p>
          <w:p w14:paraId="7E94AABD" w14:textId="796FBEA0" w:rsidR="00E414CD" w:rsidRDefault="004527BB" w:rsidP="00A9059F">
            <w:pPr>
              <w:numPr>
                <w:ilvl w:val="0"/>
                <w:numId w:val="22"/>
              </w:numPr>
              <w:spacing w:after="0" w:line="240" w:lineRule="auto"/>
              <w:jc w:val="both"/>
            </w:pPr>
            <w:r>
              <w:t xml:space="preserve">As an agile team </w:t>
            </w:r>
            <w:r w:rsidR="68D45BFC">
              <w:t>member,</w:t>
            </w:r>
            <w:r>
              <w:t xml:space="preserve"> </w:t>
            </w:r>
            <w:r w:rsidR="6671D9F4">
              <w:t>I am</w:t>
            </w:r>
            <w:r>
              <w:t xml:space="preserve"> involved in giving </w:t>
            </w:r>
            <w:r w:rsidR="779D8FCA">
              <w:t>playback</w:t>
            </w:r>
            <w:r>
              <w:t xml:space="preserve"> to the clients.</w:t>
            </w:r>
          </w:p>
          <w:p w14:paraId="28672366" w14:textId="77777777" w:rsidR="00883B2E" w:rsidRPr="00E414CD" w:rsidRDefault="00883B2E" w:rsidP="00883B2E">
            <w:pPr>
              <w:spacing w:after="0" w:line="240" w:lineRule="auto"/>
              <w:ind w:left="360"/>
              <w:jc w:val="both"/>
            </w:pPr>
          </w:p>
          <w:p w14:paraId="17C5DAF2" w14:textId="77777777" w:rsidR="00FF6B3B" w:rsidRPr="007E612D" w:rsidRDefault="004E6212" w:rsidP="00FF6B3B">
            <w:pPr>
              <w:pBdr>
                <w:bottom w:val="single" w:sz="4" w:space="1" w:color="808080"/>
              </w:pBdr>
              <w:spacing w:after="0" w:line="240" w:lineRule="auto"/>
              <w:rPr>
                <w:b/>
                <w:sz w:val="28"/>
                <w:szCs w:val="28"/>
              </w:rPr>
            </w:pPr>
            <w:r>
              <w:rPr>
                <w:b/>
                <w:sz w:val="28"/>
                <w:szCs w:val="28"/>
              </w:rPr>
              <w:t>Education</w:t>
            </w:r>
          </w:p>
          <w:p w14:paraId="1C6D360E" w14:textId="7D5B4D0A" w:rsidR="00CA24EB" w:rsidRDefault="00CA24EB" w:rsidP="00CA24EB">
            <w:pPr>
              <w:widowControl w:val="0"/>
              <w:tabs>
                <w:tab w:val="left" w:pos="720"/>
              </w:tabs>
              <w:suppressAutoHyphens/>
              <w:autoSpaceDE w:val="0"/>
              <w:spacing w:after="0" w:line="240" w:lineRule="auto"/>
              <w:jc w:val="both"/>
              <w:rPr>
                <w:rFonts w:ascii="Verdana" w:hAnsi="Verdana" w:cs="Verdana"/>
                <w:sz w:val="20"/>
                <w:szCs w:val="20"/>
              </w:rPr>
            </w:pPr>
            <w:r>
              <w:br/>
            </w:r>
            <w:proofErr w:type="gramStart"/>
            <w:r w:rsidR="230AB4B5" w:rsidRPr="4AD1662D">
              <w:rPr>
                <w:rFonts w:ascii="Verdana" w:hAnsi="Verdana" w:cs="Verdana"/>
                <w:sz w:val="20"/>
                <w:szCs w:val="20"/>
              </w:rPr>
              <w:t>Bachelors in technology</w:t>
            </w:r>
            <w:proofErr w:type="gramEnd"/>
            <w:r w:rsidRPr="4AD1662D">
              <w:rPr>
                <w:rFonts w:ascii="Verdana" w:hAnsi="Verdana" w:cs="Verdana"/>
                <w:sz w:val="20"/>
                <w:szCs w:val="20"/>
              </w:rPr>
              <w:t xml:space="preserve"> in </w:t>
            </w:r>
            <w:r w:rsidR="00E414CD" w:rsidRPr="4AD1662D">
              <w:rPr>
                <w:rFonts w:ascii="Verdana" w:hAnsi="Verdana" w:cs="Verdana"/>
                <w:sz w:val="20"/>
                <w:szCs w:val="20"/>
              </w:rPr>
              <w:t xml:space="preserve">Computer Science Engineering </w:t>
            </w:r>
            <w:r w:rsidRPr="4AD1662D">
              <w:rPr>
                <w:rFonts w:ascii="Verdana" w:hAnsi="Verdana" w:cs="Verdana"/>
                <w:sz w:val="20"/>
                <w:szCs w:val="20"/>
              </w:rPr>
              <w:t xml:space="preserve">from </w:t>
            </w:r>
            <w:r w:rsidR="00E414CD" w:rsidRPr="4AD1662D">
              <w:rPr>
                <w:rFonts w:ascii="Verdana" w:hAnsi="Verdana" w:cs="Verdana"/>
                <w:sz w:val="20"/>
                <w:szCs w:val="20"/>
              </w:rPr>
              <w:t xml:space="preserve">Keshav Memorial Institute of </w:t>
            </w:r>
            <w:r w:rsidR="77F26C62" w:rsidRPr="4AD1662D">
              <w:rPr>
                <w:rFonts w:ascii="Verdana" w:hAnsi="Verdana" w:cs="Verdana"/>
                <w:sz w:val="20"/>
                <w:szCs w:val="20"/>
              </w:rPr>
              <w:t>Technology (</w:t>
            </w:r>
            <w:r w:rsidR="00E414CD" w:rsidRPr="4AD1662D">
              <w:rPr>
                <w:rFonts w:ascii="Verdana" w:hAnsi="Verdana" w:cs="Verdana"/>
                <w:sz w:val="20"/>
                <w:szCs w:val="20"/>
              </w:rPr>
              <w:t>India)</w:t>
            </w:r>
          </w:p>
          <w:p w14:paraId="24BF7D25" w14:textId="77777777" w:rsidR="001126DB" w:rsidRPr="00F60832" w:rsidRDefault="001126DB" w:rsidP="00E414CD">
            <w:pPr>
              <w:pStyle w:val="BodyText"/>
              <w:spacing w:after="40" w:line="240" w:lineRule="auto"/>
              <w:jc w:val="both"/>
              <w:rPr>
                <w:rFonts w:ascii="Times New Roman" w:hAnsi="Times New Roman"/>
                <w:sz w:val="24"/>
                <w:lang w:val="en-US" w:eastAsia="en-US"/>
              </w:rPr>
            </w:pPr>
          </w:p>
          <w:p w14:paraId="6130C7E9" w14:textId="77777777" w:rsidR="005B12E1" w:rsidRPr="007E612D" w:rsidRDefault="000C1683" w:rsidP="005B12E1">
            <w:pPr>
              <w:pBdr>
                <w:bottom w:val="single" w:sz="4" w:space="1" w:color="808080"/>
              </w:pBdr>
              <w:spacing w:after="0" w:line="240" w:lineRule="auto"/>
              <w:rPr>
                <w:b/>
                <w:sz w:val="28"/>
                <w:szCs w:val="28"/>
              </w:rPr>
            </w:pPr>
            <w:r>
              <w:rPr>
                <w:b/>
                <w:sz w:val="28"/>
                <w:szCs w:val="28"/>
              </w:rPr>
              <w:t>Project Details</w:t>
            </w:r>
          </w:p>
          <w:p w14:paraId="27721CD3" w14:textId="77777777" w:rsidR="00DB1426" w:rsidRDefault="00E414CD" w:rsidP="00DB1426">
            <w:pPr>
              <w:spacing w:after="0" w:line="240" w:lineRule="auto"/>
              <w:rPr>
                <w:b/>
                <w:sz w:val="26"/>
                <w:szCs w:val="26"/>
              </w:rPr>
            </w:pPr>
            <w:r>
              <w:rPr>
                <w:b/>
                <w:sz w:val="26"/>
                <w:szCs w:val="26"/>
              </w:rPr>
              <w:t>WDIM</w:t>
            </w:r>
            <w:r w:rsidR="00DB1426" w:rsidRPr="00FF6593">
              <w:rPr>
                <w:b/>
                <w:sz w:val="26"/>
                <w:szCs w:val="26"/>
              </w:rPr>
              <w:t xml:space="preserve"> </w:t>
            </w:r>
            <w:r w:rsidR="00DB1426" w:rsidRPr="00402008">
              <w:rPr>
                <w:b/>
                <w:sz w:val="26"/>
                <w:szCs w:val="26"/>
              </w:rPr>
              <w:t>–</w:t>
            </w:r>
            <w:r w:rsidR="00DB1426">
              <w:rPr>
                <w:b/>
                <w:sz w:val="26"/>
                <w:szCs w:val="26"/>
              </w:rPr>
              <w:t xml:space="preserve"> </w:t>
            </w:r>
            <w:r>
              <w:rPr>
                <w:b/>
                <w:sz w:val="26"/>
                <w:szCs w:val="26"/>
              </w:rPr>
              <w:t>Wholesale Data Issue Management</w:t>
            </w:r>
          </w:p>
          <w:p w14:paraId="5FC882B2" w14:textId="77777777" w:rsidR="00DB1426" w:rsidRDefault="00DB1426" w:rsidP="00DB1426">
            <w:pPr>
              <w:spacing w:after="0" w:line="240" w:lineRule="auto"/>
            </w:pPr>
            <w:r w:rsidRPr="002B4187">
              <w:rPr>
                <w:b/>
              </w:rPr>
              <w:t>Role</w:t>
            </w:r>
            <w:r w:rsidRPr="00F75B10">
              <w:t xml:space="preserve">: </w:t>
            </w:r>
            <w:r w:rsidR="00E414CD">
              <w:t>Software Engineer</w:t>
            </w:r>
          </w:p>
          <w:p w14:paraId="2A4AE1C6" w14:textId="77777777" w:rsidR="008620E2" w:rsidRDefault="008620E2" w:rsidP="00DB1426">
            <w:pPr>
              <w:spacing w:after="0" w:line="240" w:lineRule="auto"/>
            </w:pPr>
            <w:r w:rsidRPr="00BF66E3">
              <w:rPr>
                <w:b/>
              </w:rPr>
              <w:t>Client</w:t>
            </w:r>
            <w:r w:rsidR="00BF66E3">
              <w:t>: Wells Fargo</w:t>
            </w:r>
          </w:p>
          <w:p w14:paraId="15C42D1E" w14:textId="77777777" w:rsidR="00214F0B" w:rsidRDefault="00214F0B" w:rsidP="00DB1426">
            <w:pPr>
              <w:spacing w:after="0" w:line="240" w:lineRule="auto"/>
            </w:pPr>
          </w:p>
          <w:p w14:paraId="2203969E" w14:textId="36F8ED2F" w:rsidR="006505FC" w:rsidRDefault="00E414CD" w:rsidP="00DB1426">
            <w:pPr>
              <w:spacing w:after="0" w:line="240" w:lineRule="auto"/>
            </w:pPr>
            <w:r>
              <w:t>WDIM is the single tool to track all data issues for wholesale</w:t>
            </w:r>
            <w:r w:rsidR="00F22F46">
              <w:t xml:space="preserve"> </w:t>
            </w:r>
            <w:r w:rsidR="2656DA2A">
              <w:t>users. Users</w:t>
            </w:r>
            <w:r>
              <w:t xml:space="preserve"> with appropriate access are allowed to enter and manage issues in the tool. The Tool is managed and operated by Data Management Group.</w:t>
            </w:r>
          </w:p>
          <w:p w14:paraId="7EB5E025" w14:textId="77777777" w:rsidR="00DB1426" w:rsidRDefault="00DB1426" w:rsidP="00DB1426">
            <w:pPr>
              <w:spacing w:after="0" w:line="240" w:lineRule="auto"/>
            </w:pPr>
            <w:r w:rsidRPr="002B4187">
              <w:rPr>
                <w:b/>
              </w:rPr>
              <w:t>Responsibilities</w:t>
            </w:r>
            <w:r w:rsidRPr="00F75B10">
              <w:t>:</w:t>
            </w:r>
          </w:p>
          <w:p w14:paraId="2264E6DA" w14:textId="77777777" w:rsidR="00A472AC" w:rsidRDefault="00A472AC" w:rsidP="00513F99">
            <w:pPr>
              <w:numPr>
                <w:ilvl w:val="0"/>
                <w:numId w:val="34"/>
              </w:numPr>
              <w:spacing w:after="0" w:line="240" w:lineRule="auto"/>
            </w:pPr>
            <w:r>
              <w:t xml:space="preserve">Requirements </w:t>
            </w:r>
            <w:r w:rsidR="009B0D12">
              <w:t xml:space="preserve">review and </w:t>
            </w:r>
            <w:r>
              <w:t>analysis, estimations.</w:t>
            </w:r>
          </w:p>
          <w:p w14:paraId="13F8F2F8" w14:textId="77777777" w:rsidR="00032421" w:rsidRPr="00032421" w:rsidRDefault="000B059E" w:rsidP="00513F99">
            <w:pPr>
              <w:numPr>
                <w:ilvl w:val="0"/>
                <w:numId w:val="34"/>
              </w:numPr>
              <w:spacing w:after="0" w:line="240" w:lineRule="auto"/>
              <w:rPr>
                <w:b/>
                <w:sz w:val="26"/>
                <w:szCs w:val="26"/>
              </w:rPr>
            </w:pPr>
            <w:r>
              <w:t>Designing/Creating tables in SQL server.</w:t>
            </w:r>
          </w:p>
          <w:p w14:paraId="508DC94B" w14:textId="3C60311C" w:rsidR="00381096" w:rsidRPr="00381096" w:rsidRDefault="00513F99" w:rsidP="4AD1662D">
            <w:pPr>
              <w:numPr>
                <w:ilvl w:val="0"/>
                <w:numId w:val="34"/>
              </w:numPr>
              <w:spacing w:after="0" w:line="240" w:lineRule="auto"/>
              <w:rPr>
                <w:b/>
                <w:bCs/>
                <w:sz w:val="26"/>
                <w:szCs w:val="26"/>
              </w:rPr>
            </w:pPr>
            <w:r>
              <w:t xml:space="preserve">Bug fixing, </w:t>
            </w:r>
            <w:r w:rsidR="009A1A4F">
              <w:t xml:space="preserve">Unit Testing </w:t>
            </w:r>
            <w:r w:rsidR="51891511">
              <w:t>and QA</w:t>
            </w:r>
            <w:r w:rsidR="009B0D12">
              <w:t>.</w:t>
            </w:r>
          </w:p>
          <w:p w14:paraId="6A701ABC" w14:textId="77777777" w:rsidR="00DB1426" w:rsidRPr="0018417A" w:rsidRDefault="00DB1426" w:rsidP="00DB1426">
            <w:pPr>
              <w:spacing w:after="0" w:line="240" w:lineRule="auto"/>
              <w:rPr>
                <w:b/>
              </w:rPr>
            </w:pPr>
            <w:r w:rsidRPr="0018417A">
              <w:rPr>
                <w:b/>
              </w:rPr>
              <w:t xml:space="preserve">Technologies/Tools Used:  </w:t>
            </w:r>
          </w:p>
          <w:p w14:paraId="69BE8BFD" w14:textId="0C8E8DB9" w:rsidR="007005E9" w:rsidRPr="0018417A" w:rsidRDefault="007005E9" w:rsidP="007005E9">
            <w:pPr>
              <w:spacing w:after="0" w:line="240" w:lineRule="auto"/>
            </w:pPr>
            <w:r>
              <w:t xml:space="preserve">Visual Studio, </w:t>
            </w:r>
            <w:r w:rsidR="0F53E63D">
              <w:t xml:space="preserve">C#, </w:t>
            </w:r>
            <w:proofErr w:type="gramStart"/>
            <w:r w:rsidR="0F53E63D">
              <w:t>MVC</w:t>
            </w:r>
            <w:r>
              <w:t>,ADO.net</w:t>
            </w:r>
            <w:proofErr w:type="gramEnd"/>
            <w:r>
              <w:t xml:space="preserve">, Entity Framework, </w:t>
            </w:r>
            <w:proofErr w:type="gramStart"/>
            <w:r>
              <w:t>JavaScript ,SQL</w:t>
            </w:r>
            <w:proofErr w:type="gramEnd"/>
            <w:r>
              <w:t xml:space="preserve"> server Management Studio, Oracle SQL Developer.</w:t>
            </w:r>
          </w:p>
          <w:p w14:paraId="4E0D661D" w14:textId="77777777" w:rsidR="00844602" w:rsidRPr="007E612D" w:rsidRDefault="00844602" w:rsidP="007E612D">
            <w:pPr>
              <w:spacing w:after="0" w:line="240" w:lineRule="auto"/>
            </w:pPr>
          </w:p>
          <w:p w14:paraId="73135461" w14:textId="77777777" w:rsidR="00685463" w:rsidRDefault="00685463" w:rsidP="009F3041">
            <w:pPr>
              <w:spacing w:after="0" w:line="240" w:lineRule="auto"/>
              <w:rPr>
                <w:b/>
                <w:sz w:val="26"/>
                <w:szCs w:val="26"/>
              </w:rPr>
            </w:pPr>
            <w:r>
              <w:rPr>
                <w:b/>
                <w:sz w:val="26"/>
                <w:szCs w:val="26"/>
              </w:rPr>
              <w:t xml:space="preserve">IMP-Integrated </w:t>
            </w:r>
            <w:proofErr w:type="spellStart"/>
            <w:r>
              <w:rPr>
                <w:b/>
                <w:sz w:val="26"/>
                <w:szCs w:val="26"/>
              </w:rPr>
              <w:t>Matadata</w:t>
            </w:r>
            <w:proofErr w:type="spellEnd"/>
            <w:r>
              <w:rPr>
                <w:b/>
                <w:sz w:val="26"/>
                <w:szCs w:val="26"/>
              </w:rPr>
              <w:t xml:space="preserve"> platform</w:t>
            </w:r>
          </w:p>
          <w:p w14:paraId="4798F204" w14:textId="77777777" w:rsidR="009F3041" w:rsidRDefault="00FF6B3B" w:rsidP="009F3041">
            <w:pPr>
              <w:spacing w:after="0" w:line="240" w:lineRule="auto"/>
            </w:pPr>
            <w:r w:rsidRPr="002B4187">
              <w:rPr>
                <w:b/>
              </w:rPr>
              <w:t>Role</w:t>
            </w:r>
            <w:r w:rsidR="009F3041" w:rsidRPr="00F75B10">
              <w:t xml:space="preserve">: </w:t>
            </w:r>
            <w:r w:rsidR="00685463">
              <w:t>Software Engineer</w:t>
            </w:r>
          </w:p>
          <w:p w14:paraId="51896921" w14:textId="77777777" w:rsidR="005425B6" w:rsidRDefault="005425B6" w:rsidP="001522B1">
            <w:pPr>
              <w:spacing w:after="0" w:line="240" w:lineRule="auto"/>
            </w:pPr>
            <w:r w:rsidRPr="00BF66E3">
              <w:rPr>
                <w:b/>
              </w:rPr>
              <w:t>Client</w:t>
            </w:r>
            <w:r>
              <w:t>: Wells Fargo</w:t>
            </w:r>
          </w:p>
          <w:p w14:paraId="1F93037D" w14:textId="77777777" w:rsidR="0018417A" w:rsidRDefault="0018417A" w:rsidP="009F3041">
            <w:pPr>
              <w:spacing w:after="0" w:line="240" w:lineRule="auto"/>
            </w:pPr>
          </w:p>
          <w:p w14:paraId="65F9867C" w14:textId="215C6E24" w:rsidR="009D622A" w:rsidRDefault="00685463" w:rsidP="009F3041">
            <w:pPr>
              <w:spacing w:after="0" w:line="240" w:lineRule="auto"/>
            </w:pPr>
            <w:r>
              <w:t>IMP</w:t>
            </w:r>
            <w:r w:rsidR="00C02064">
              <w:t xml:space="preserve"> </w:t>
            </w:r>
            <w:r>
              <w:t xml:space="preserve">captures, maintains, and governs metadata covered by Whole data </w:t>
            </w:r>
            <w:r w:rsidR="4F61EFA9">
              <w:t>Policy. Wells</w:t>
            </w:r>
            <w:r>
              <w:t xml:space="preserve"> Fargo employees can use the tool. Metadata owners and stakeholders requires additional permissions. </w:t>
            </w:r>
          </w:p>
          <w:p w14:paraId="30A9261A" w14:textId="77777777" w:rsidR="009F3041" w:rsidRDefault="00F16F26" w:rsidP="009F3041">
            <w:pPr>
              <w:spacing w:after="0" w:line="240" w:lineRule="auto"/>
            </w:pPr>
            <w:r w:rsidRPr="002B4187">
              <w:rPr>
                <w:b/>
              </w:rPr>
              <w:t>R</w:t>
            </w:r>
            <w:r w:rsidR="009F3041" w:rsidRPr="002B4187">
              <w:rPr>
                <w:b/>
              </w:rPr>
              <w:t>esponsibilities</w:t>
            </w:r>
            <w:r w:rsidR="009F3041" w:rsidRPr="00F75B10">
              <w:t>:</w:t>
            </w:r>
          </w:p>
          <w:p w14:paraId="6427923A" w14:textId="77777777" w:rsidR="00C02064" w:rsidRDefault="00C02064" w:rsidP="00513F99">
            <w:pPr>
              <w:numPr>
                <w:ilvl w:val="0"/>
                <w:numId w:val="35"/>
              </w:numPr>
              <w:spacing w:after="0" w:line="240" w:lineRule="auto"/>
            </w:pPr>
            <w:r w:rsidRPr="005735CF">
              <w:t>Req</w:t>
            </w:r>
            <w:r w:rsidR="00691A22">
              <w:t>uirements review and analysis and giving estimations.</w:t>
            </w:r>
          </w:p>
          <w:p w14:paraId="5D21B2A8" w14:textId="77777777" w:rsidR="00685463" w:rsidRDefault="00513F99" w:rsidP="00513F99">
            <w:pPr>
              <w:numPr>
                <w:ilvl w:val="0"/>
                <w:numId w:val="35"/>
              </w:numPr>
              <w:spacing w:after="0" w:line="240" w:lineRule="auto"/>
            </w:pPr>
            <w:r>
              <w:t xml:space="preserve">Developed </w:t>
            </w:r>
            <w:r w:rsidR="00EB3E7A">
              <w:t>WCF services.</w:t>
            </w:r>
          </w:p>
          <w:p w14:paraId="70CFACF9" w14:textId="77777777" w:rsidR="00E93AE1" w:rsidRPr="00E93AE1" w:rsidRDefault="000467D4" w:rsidP="00513F99">
            <w:pPr>
              <w:numPr>
                <w:ilvl w:val="0"/>
                <w:numId w:val="35"/>
              </w:numPr>
              <w:spacing w:after="0" w:line="240" w:lineRule="auto"/>
              <w:rPr>
                <w:b/>
                <w:sz w:val="26"/>
                <w:szCs w:val="26"/>
              </w:rPr>
            </w:pPr>
            <w:r>
              <w:t xml:space="preserve">Under data clean up </w:t>
            </w:r>
            <w:r w:rsidR="00E93AE1">
              <w:t>process providing scripts.</w:t>
            </w:r>
          </w:p>
          <w:p w14:paraId="6A2BB368" w14:textId="293FCB6E" w:rsidR="00E93AE1" w:rsidRPr="00E93AE1" w:rsidRDefault="00E93AE1" w:rsidP="4AD1662D">
            <w:pPr>
              <w:numPr>
                <w:ilvl w:val="0"/>
                <w:numId w:val="35"/>
              </w:numPr>
              <w:spacing w:after="0" w:line="240" w:lineRule="auto"/>
              <w:rPr>
                <w:b/>
                <w:bCs/>
                <w:sz w:val="26"/>
                <w:szCs w:val="26"/>
              </w:rPr>
            </w:pPr>
            <w:r>
              <w:t xml:space="preserve">Developed UI screens using </w:t>
            </w:r>
            <w:r w:rsidR="793C5C9B">
              <w:t>JavaScript</w:t>
            </w:r>
            <w:r>
              <w:t xml:space="preserve">. </w:t>
            </w:r>
          </w:p>
          <w:p w14:paraId="298E8CCD" w14:textId="0FB8C676" w:rsidR="00E93AE1" w:rsidRPr="00BB24E6" w:rsidRDefault="444EB5CE" w:rsidP="4AD1662D">
            <w:pPr>
              <w:numPr>
                <w:ilvl w:val="0"/>
                <w:numId w:val="35"/>
              </w:numPr>
              <w:spacing w:after="0" w:line="240" w:lineRule="auto"/>
              <w:rPr>
                <w:b/>
                <w:bCs/>
                <w:sz w:val="26"/>
                <w:szCs w:val="26"/>
              </w:rPr>
            </w:pPr>
            <w:r>
              <w:t>Demos</w:t>
            </w:r>
            <w:r w:rsidR="00E93AE1">
              <w:t xml:space="preserve"> to Client on developed screen.</w:t>
            </w:r>
          </w:p>
          <w:p w14:paraId="5CBC5D27" w14:textId="77777777" w:rsidR="00BB24E6" w:rsidRPr="00E93AE1" w:rsidRDefault="00BB24E6" w:rsidP="00513F99">
            <w:pPr>
              <w:numPr>
                <w:ilvl w:val="0"/>
                <w:numId w:val="35"/>
              </w:numPr>
              <w:spacing w:after="0" w:line="240" w:lineRule="auto"/>
              <w:rPr>
                <w:b/>
                <w:sz w:val="26"/>
                <w:szCs w:val="26"/>
              </w:rPr>
            </w:pPr>
            <w:r>
              <w:t>Code optimization for modules to improve performance.</w:t>
            </w:r>
          </w:p>
          <w:p w14:paraId="414E825A" w14:textId="77777777" w:rsidR="00E93AE1" w:rsidRPr="00E93AE1" w:rsidRDefault="00E93AE1" w:rsidP="00E93AE1">
            <w:pPr>
              <w:spacing w:after="0" w:line="240" w:lineRule="auto"/>
              <w:rPr>
                <w:b/>
                <w:sz w:val="26"/>
                <w:szCs w:val="26"/>
              </w:rPr>
            </w:pPr>
          </w:p>
          <w:p w14:paraId="7BEB80B9" w14:textId="77777777" w:rsidR="0018417A" w:rsidRPr="0018417A" w:rsidRDefault="0018417A" w:rsidP="0018417A">
            <w:pPr>
              <w:spacing w:after="0" w:line="240" w:lineRule="auto"/>
              <w:rPr>
                <w:b/>
              </w:rPr>
            </w:pPr>
            <w:r w:rsidRPr="0018417A">
              <w:rPr>
                <w:b/>
              </w:rPr>
              <w:t xml:space="preserve">Technologies/Tools Used:  </w:t>
            </w:r>
          </w:p>
          <w:p w14:paraId="14B624BB" w14:textId="24249970" w:rsidR="0018417A" w:rsidRPr="0018417A" w:rsidRDefault="0018417A" w:rsidP="0018417A">
            <w:pPr>
              <w:spacing w:after="0" w:line="240" w:lineRule="auto"/>
            </w:pPr>
            <w:r>
              <w:t>Visual Studio,</w:t>
            </w:r>
            <w:r w:rsidR="00883B2E">
              <w:t xml:space="preserve"> </w:t>
            </w:r>
            <w:r w:rsidR="0EA04881">
              <w:t xml:space="preserve">C#, </w:t>
            </w:r>
            <w:proofErr w:type="gramStart"/>
            <w:r w:rsidR="0EA04881">
              <w:t>MVC</w:t>
            </w:r>
            <w:r w:rsidR="00883B2E">
              <w:t>,ADO.net</w:t>
            </w:r>
            <w:proofErr w:type="gramEnd"/>
            <w:r w:rsidR="00883B2E">
              <w:t>,</w:t>
            </w:r>
            <w:r w:rsidR="00D071D7">
              <w:t xml:space="preserve"> Entity Framework,</w:t>
            </w:r>
            <w:r w:rsidR="00883B2E">
              <w:t xml:space="preserve"> </w:t>
            </w:r>
            <w:proofErr w:type="gramStart"/>
            <w:r w:rsidR="003701DA">
              <w:t>JavaScript ,</w:t>
            </w:r>
            <w:r w:rsidR="00E93AE1">
              <w:t>SQL</w:t>
            </w:r>
            <w:proofErr w:type="gramEnd"/>
            <w:r w:rsidR="00E93AE1">
              <w:t xml:space="preserve"> server Management Studio</w:t>
            </w:r>
            <w:r>
              <w:t xml:space="preserve">, </w:t>
            </w:r>
            <w:r w:rsidR="00ED7EB1">
              <w:t>Oracle SQL Developer</w:t>
            </w:r>
            <w:r w:rsidR="00E93AE1">
              <w:t>.</w:t>
            </w:r>
          </w:p>
          <w:p w14:paraId="2AABE696" w14:textId="77777777" w:rsidR="008F7CD6" w:rsidRDefault="008F7CD6" w:rsidP="00A96635">
            <w:pPr>
              <w:spacing w:after="0" w:line="240" w:lineRule="auto"/>
              <w:rPr>
                <w:b/>
                <w:sz w:val="26"/>
                <w:szCs w:val="26"/>
              </w:rPr>
            </w:pPr>
          </w:p>
          <w:p w14:paraId="1FB9DB5D" w14:textId="77777777" w:rsidR="00A96635" w:rsidRDefault="00E93AE1" w:rsidP="00A96635">
            <w:pPr>
              <w:spacing w:after="0" w:line="240" w:lineRule="auto"/>
              <w:rPr>
                <w:b/>
                <w:sz w:val="26"/>
                <w:szCs w:val="26"/>
              </w:rPr>
            </w:pPr>
            <w:r>
              <w:rPr>
                <w:b/>
                <w:sz w:val="26"/>
                <w:szCs w:val="26"/>
              </w:rPr>
              <w:t>PBC-Post Booking Certification</w:t>
            </w:r>
            <w:r w:rsidR="00A96635" w:rsidRPr="007E612D">
              <w:tab/>
            </w:r>
            <w:r w:rsidR="00A96635" w:rsidRPr="007E612D">
              <w:tab/>
            </w:r>
            <w:r w:rsidR="00D349C2">
              <w:t xml:space="preserve">          </w:t>
            </w:r>
            <w:r w:rsidR="00A96635">
              <w:t xml:space="preserve">                      </w:t>
            </w:r>
            <w:r w:rsidR="00407829">
              <w:t xml:space="preserve">    </w:t>
            </w:r>
            <w:r w:rsidR="00402008">
              <w:t xml:space="preserve"> </w:t>
            </w:r>
          </w:p>
          <w:p w14:paraId="38215494" w14:textId="762B21CE" w:rsidR="00F1229B" w:rsidRDefault="49F56A85" w:rsidP="00A96635">
            <w:pPr>
              <w:spacing w:after="0" w:line="240" w:lineRule="auto"/>
            </w:pPr>
            <w:r w:rsidRPr="4AD1662D">
              <w:rPr>
                <w:b/>
                <w:bCs/>
              </w:rPr>
              <w:t>Role:</w:t>
            </w:r>
            <w:r w:rsidR="00A96635">
              <w:t xml:space="preserve"> </w:t>
            </w:r>
            <w:r w:rsidR="00E93AE1">
              <w:t>Software Engineer</w:t>
            </w:r>
          </w:p>
          <w:p w14:paraId="71B68AC7" w14:textId="77777777" w:rsidR="00A936A6" w:rsidRDefault="00A936A6" w:rsidP="001522B1">
            <w:pPr>
              <w:spacing w:after="0" w:line="240" w:lineRule="auto"/>
            </w:pPr>
            <w:r w:rsidRPr="00BF66E3">
              <w:rPr>
                <w:b/>
              </w:rPr>
              <w:t>Client</w:t>
            </w:r>
            <w:r>
              <w:t>: Wells Fargo</w:t>
            </w:r>
          </w:p>
          <w:p w14:paraId="02F6EC68" w14:textId="77777777" w:rsidR="00A936A6" w:rsidRDefault="00A936A6" w:rsidP="001522B1">
            <w:pPr>
              <w:spacing w:after="0" w:line="240" w:lineRule="auto"/>
            </w:pPr>
          </w:p>
          <w:p w14:paraId="55D80BDA" w14:textId="634290C9" w:rsidR="00B30D15" w:rsidRDefault="00B30D15" w:rsidP="00A96635">
            <w:pPr>
              <w:spacing w:after="0" w:line="240" w:lineRule="auto"/>
            </w:pPr>
            <w:r>
              <w:t xml:space="preserve">PBC </w:t>
            </w:r>
            <w:r w:rsidR="005B0EC6">
              <w:t xml:space="preserve">is an application which is used for maintaining loans </w:t>
            </w:r>
            <w:r w:rsidR="03D26FD9">
              <w:t>data, it</w:t>
            </w:r>
            <w:r w:rsidR="005B0EC6">
              <w:t xml:space="preserve"> handles complete process of a loan till it gets certified</w:t>
            </w:r>
            <w:r w:rsidR="0046634A">
              <w:t xml:space="preserve">. </w:t>
            </w:r>
            <w:r w:rsidR="007E4277">
              <w:t>The Loan which comes into system for any LOB/Office is monitored by the respective LOB admin and office admin.</w:t>
            </w:r>
            <w:r w:rsidR="00CA792D">
              <w:t xml:space="preserve"> It has 4 </w:t>
            </w:r>
            <w:r w:rsidR="44D151C1">
              <w:t>levels</w:t>
            </w:r>
            <w:r w:rsidR="00CA792D">
              <w:t xml:space="preserve"> of </w:t>
            </w:r>
            <w:r w:rsidR="3A8A9A95">
              <w:t>Escalations</w:t>
            </w:r>
            <w:r w:rsidR="00CA792D">
              <w:t xml:space="preserve">. </w:t>
            </w:r>
            <w:r w:rsidR="00AD4204">
              <w:t xml:space="preserve">The time limit of an escalation </w:t>
            </w:r>
            <w:r w:rsidR="005538BD">
              <w:t xml:space="preserve">is set by </w:t>
            </w:r>
            <w:r w:rsidR="00AD4204">
              <w:t xml:space="preserve">super user who is having all the authority. Reviewer can review the loan and update status and the last stage which is to certify the </w:t>
            </w:r>
            <w:r w:rsidR="6D336710">
              <w:t>loan record</w:t>
            </w:r>
            <w:r w:rsidR="00AD4204">
              <w:t xml:space="preserve"> is taken care by the person who is having the role certifier role.</w:t>
            </w:r>
          </w:p>
          <w:p w14:paraId="5C4B7B45" w14:textId="77777777" w:rsidR="00402008" w:rsidRDefault="00F16F26" w:rsidP="00402008">
            <w:pPr>
              <w:spacing w:after="0" w:line="240" w:lineRule="auto"/>
            </w:pPr>
            <w:r w:rsidRPr="002B4187">
              <w:rPr>
                <w:b/>
              </w:rPr>
              <w:t>R</w:t>
            </w:r>
            <w:r w:rsidR="00402008" w:rsidRPr="002B4187">
              <w:rPr>
                <w:b/>
              </w:rPr>
              <w:t>esponsibilities</w:t>
            </w:r>
            <w:r w:rsidR="00402008" w:rsidRPr="00F75B10">
              <w:t>:</w:t>
            </w:r>
          </w:p>
          <w:p w14:paraId="56C4E513" w14:textId="77777777" w:rsidR="00ED381C" w:rsidRPr="00ED381C" w:rsidRDefault="00ED381C" w:rsidP="00513F99">
            <w:pPr>
              <w:numPr>
                <w:ilvl w:val="0"/>
                <w:numId w:val="36"/>
              </w:numPr>
              <w:spacing w:after="0" w:line="240" w:lineRule="auto"/>
            </w:pPr>
            <w:r w:rsidRPr="00ED381C">
              <w:t>Requ</w:t>
            </w:r>
            <w:r w:rsidR="00B2180B">
              <w:t>irement analysis with client and estimation.</w:t>
            </w:r>
          </w:p>
          <w:p w14:paraId="5A94F007" w14:textId="3685E90F" w:rsidR="00ED381C" w:rsidRPr="00ED381C" w:rsidRDefault="00ED381C" w:rsidP="00513F99">
            <w:pPr>
              <w:numPr>
                <w:ilvl w:val="0"/>
                <w:numId w:val="36"/>
              </w:numPr>
              <w:spacing w:after="0" w:line="240" w:lineRule="auto"/>
            </w:pPr>
            <w:r>
              <w:t xml:space="preserve">Developed web pages using </w:t>
            </w:r>
            <w:r w:rsidR="456778CC">
              <w:t>JavaScript</w:t>
            </w:r>
          </w:p>
          <w:p w14:paraId="1EC92C7D" w14:textId="77777777" w:rsidR="00ED381C" w:rsidRPr="00ED381C" w:rsidRDefault="00ED381C" w:rsidP="00513F99">
            <w:pPr>
              <w:numPr>
                <w:ilvl w:val="0"/>
                <w:numId w:val="36"/>
              </w:numPr>
              <w:spacing w:after="0" w:line="240" w:lineRule="auto"/>
            </w:pPr>
            <w:r w:rsidRPr="00ED381C">
              <w:t>Worked on WCF service to communicate with Oracle and SQL database.</w:t>
            </w:r>
          </w:p>
          <w:p w14:paraId="26BC7920" w14:textId="77777777" w:rsidR="00ED381C" w:rsidRPr="00ED381C" w:rsidRDefault="00ED381C" w:rsidP="00513F99">
            <w:pPr>
              <w:numPr>
                <w:ilvl w:val="0"/>
                <w:numId w:val="36"/>
              </w:numPr>
              <w:spacing w:after="0" w:line="240" w:lineRule="auto"/>
            </w:pPr>
            <w:r w:rsidRPr="00ED381C">
              <w:t>Performed Integration testing.</w:t>
            </w:r>
          </w:p>
          <w:p w14:paraId="277F7F91" w14:textId="77777777" w:rsidR="00ED381C" w:rsidRDefault="00ED381C" w:rsidP="00513F99">
            <w:pPr>
              <w:numPr>
                <w:ilvl w:val="0"/>
                <w:numId w:val="36"/>
              </w:numPr>
              <w:spacing w:after="0" w:line="240" w:lineRule="auto"/>
            </w:pPr>
            <w:r w:rsidRPr="00ED381C">
              <w:t>Coordinating with Quality Assurance team, while testing and bug fixing.</w:t>
            </w:r>
          </w:p>
          <w:p w14:paraId="614DA754" w14:textId="5B8C00EA" w:rsidR="0039534A" w:rsidRDefault="0039534A" w:rsidP="00513F99">
            <w:pPr>
              <w:numPr>
                <w:ilvl w:val="0"/>
                <w:numId w:val="36"/>
              </w:numPr>
              <w:spacing w:after="0" w:line="240" w:lineRule="auto"/>
            </w:pPr>
            <w:r>
              <w:t xml:space="preserve">Developed Web </w:t>
            </w:r>
            <w:r w:rsidR="52B45B31">
              <w:t>API (Application Program Interfaces)</w:t>
            </w:r>
            <w:r>
              <w:t>.</w:t>
            </w:r>
          </w:p>
          <w:p w14:paraId="7B19308E" w14:textId="77777777" w:rsidR="00D33007" w:rsidRPr="00ED381C" w:rsidRDefault="00D33007" w:rsidP="00513F99">
            <w:pPr>
              <w:numPr>
                <w:ilvl w:val="0"/>
                <w:numId w:val="36"/>
              </w:numPr>
              <w:spacing w:after="0" w:line="240" w:lineRule="auto"/>
            </w:pPr>
            <w:r>
              <w:t>Communicated with Performance testing team to optimize the performance.</w:t>
            </w:r>
          </w:p>
          <w:p w14:paraId="1068BF22" w14:textId="77777777" w:rsidR="00ED381C" w:rsidRPr="00ED381C" w:rsidRDefault="00ED381C" w:rsidP="00513F99">
            <w:pPr>
              <w:numPr>
                <w:ilvl w:val="0"/>
                <w:numId w:val="36"/>
              </w:numPr>
              <w:spacing w:after="0" w:line="240" w:lineRule="auto"/>
            </w:pPr>
            <w:r w:rsidRPr="00ED381C">
              <w:t>Worked on Sustenance tickets, gave production support during Deployments.</w:t>
            </w:r>
          </w:p>
          <w:p w14:paraId="1D794575" w14:textId="77777777" w:rsidR="002C4210" w:rsidRDefault="00ED381C" w:rsidP="00625F28">
            <w:pPr>
              <w:numPr>
                <w:ilvl w:val="0"/>
                <w:numId w:val="36"/>
              </w:numPr>
              <w:spacing w:after="0" w:line="240" w:lineRule="auto"/>
            </w:pPr>
            <w:r w:rsidRPr="00ED381C">
              <w:lastRenderedPageBreak/>
              <w:t>Reviewing Code of all modules for performance boost</w:t>
            </w:r>
            <w:r w:rsidR="007744C4">
              <w:t>.</w:t>
            </w:r>
          </w:p>
          <w:p w14:paraId="506A65A1" w14:textId="77777777" w:rsidR="00625F28" w:rsidRPr="00ED381C" w:rsidRDefault="00625F28" w:rsidP="00625F28">
            <w:pPr>
              <w:spacing w:after="0" w:line="240" w:lineRule="auto"/>
              <w:ind w:left="360"/>
            </w:pPr>
          </w:p>
          <w:p w14:paraId="1CC9C04F" w14:textId="77777777" w:rsidR="00F75B06" w:rsidRPr="00F75B06" w:rsidRDefault="00F75B06" w:rsidP="00F75B06">
            <w:pPr>
              <w:spacing w:after="0" w:line="240" w:lineRule="auto"/>
              <w:rPr>
                <w:b/>
              </w:rPr>
            </w:pPr>
            <w:r w:rsidRPr="00F75B06">
              <w:rPr>
                <w:b/>
              </w:rPr>
              <w:t xml:space="preserve">Technologies/Tools Used:  </w:t>
            </w:r>
          </w:p>
          <w:p w14:paraId="71569CCE" w14:textId="68E6175E" w:rsidR="00597635" w:rsidRDefault="00427382" w:rsidP="00625F28">
            <w:pPr>
              <w:spacing w:after="0" w:line="240" w:lineRule="auto"/>
            </w:pPr>
            <w:r>
              <w:t xml:space="preserve">Visual Studio, </w:t>
            </w:r>
            <w:r w:rsidR="12CEB3EE">
              <w:t xml:space="preserve">C#, </w:t>
            </w:r>
            <w:proofErr w:type="gramStart"/>
            <w:r w:rsidR="12CEB3EE">
              <w:t>MVC</w:t>
            </w:r>
            <w:r>
              <w:t>,ADO.net</w:t>
            </w:r>
            <w:proofErr w:type="gramEnd"/>
            <w:r>
              <w:t xml:space="preserve">, Entity Framework, </w:t>
            </w:r>
            <w:proofErr w:type="gramStart"/>
            <w:r>
              <w:t>JavaScript ,SQL</w:t>
            </w:r>
            <w:proofErr w:type="gramEnd"/>
            <w:r>
              <w:t xml:space="preserve"> server Management Studio, Oracle SQL Developer.</w:t>
            </w:r>
          </w:p>
          <w:p w14:paraId="4DC3A1B5" w14:textId="77777777" w:rsidR="00154AF3" w:rsidRDefault="00154AF3" w:rsidP="00625F28">
            <w:pPr>
              <w:spacing w:after="0" w:line="240" w:lineRule="auto"/>
            </w:pPr>
          </w:p>
          <w:p w14:paraId="06543185" w14:textId="77777777" w:rsidR="00154AF3" w:rsidRDefault="00154AF3" w:rsidP="00625F28">
            <w:pPr>
              <w:spacing w:after="0" w:line="240" w:lineRule="auto"/>
            </w:pPr>
          </w:p>
          <w:p w14:paraId="0F1C1FDD" w14:textId="6E557613" w:rsidR="00154AF3" w:rsidRDefault="6A852748" w:rsidP="00154AF3">
            <w:pPr>
              <w:tabs>
                <w:tab w:val="center" w:pos="3917"/>
              </w:tabs>
              <w:spacing w:after="0" w:line="240" w:lineRule="auto"/>
              <w:rPr>
                <w:b/>
                <w:bCs/>
                <w:sz w:val="26"/>
                <w:szCs w:val="26"/>
              </w:rPr>
            </w:pPr>
            <w:r w:rsidRPr="4AD1662D">
              <w:rPr>
                <w:b/>
                <w:bCs/>
                <w:sz w:val="26"/>
                <w:szCs w:val="26"/>
              </w:rPr>
              <w:t>OMC (Operation and Maintenance Centre)</w:t>
            </w:r>
          </w:p>
          <w:p w14:paraId="644FB63D" w14:textId="77777777" w:rsidR="00154AF3" w:rsidRDefault="00154AF3" w:rsidP="00154AF3">
            <w:pPr>
              <w:tabs>
                <w:tab w:val="center" w:pos="3917"/>
              </w:tabs>
              <w:spacing w:after="0" w:line="240" w:lineRule="auto"/>
            </w:pPr>
            <w:r w:rsidRPr="00154AF3">
              <w:rPr>
                <w:b/>
              </w:rPr>
              <w:t>Role</w:t>
            </w:r>
            <w:r>
              <w:rPr>
                <w:b/>
                <w:bCs/>
                <w:sz w:val="26"/>
                <w:szCs w:val="26"/>
              </w:rPr>
              <w:t xml:space="preserve">: </w:t>
            </w:r>
            <w:r w:rsidRPr="00154AF3">
              <w:t>Associate</w:t>
            </w:r>
          </w:p>
          <w:p w14:paraId="150CB980" w14:textId="77777777" w:rsidR="00154AF3" w:rsidRDefault="00154AF3" w:rsidP="00154AF3">
            <w:pPr>
              <w:tabs>
                <w:tab w:val="center" w:pos="3917"/>
              </w:tabs>
              <w:spacing w:after="0" w:line="240" w:lineRule="auto"/>
            </w:pPr>
            <w:r w:rsidRPr="00154AF3">
              <w:rPr>
                <w:b/>
              </w:rPr>
              <w:t>Client:</w:t>
            </w:r>
            <w:r>
              <w:rPr>
                <w:b/>
              </w:rPr>
              <w:t xml:space="preserve"> </w:t>
            </w:r>
            <w:r w:rsidRPr="00154AF3">
              <w:t>Cision</w:t>
            </w:r>
          </w:p>
          <w:p w14:paraId="27B5F8D8" w14:textId="77777777" w:rsidR="00154AF3" w:rsidRDefault="00154AF3" w:rsidP="00154AF3">
            <w:pPr>
              <w:tabs>
                <w:tab w:val="center" w:pos="3917"/>
              </w:tabs>
              <w:spacing w:after="0" w:line="240" w:lineRule="auto"/>
            </w:pPr>
          </w:p>
          <w:p w14:paraId="02EE951C" w14:textId="03005605" w:rsidR="00154AF3" w:rsidRDefault="00154AF3" w:rsidP="00154AF3">
            <w:pPr>
              <w:tabs>
                <w:tab w:val="center" w:pos="3917"/>
              </w:tabs>
              <w:spacing w:after="0" w:line="240" w:lineRule="auto"/>
            </w:pPr>
            <w:r>
              <w:t xml:space="preserve">OMC is </w:t>
            </w:r>
            <w:r w:rsidRPr="00154AF3">
              <w:t>system accepts client submissions from a variety of sources, reviews and edits these submissions and finally passes these submissions to various distribution systems for publication. These operations are effectively the core business of PR Newswire. The application should also provide an integration with other existing applications like IRIS, echo to submit releases</w:t>
            </w:r>
            <w:r>
              <w:t>.</w:t>
            </w:r>
            <w:r w:rsidRPr="00154AF3">
              <w:tab/>
            </w:r>
          </w:p>
          <w:p w14:paraId="7EA83C92" w14:textId="77777777" w:rsidR="00154AF3" w:rsidRDefault="00154AF3" w:rsidP="00154AF3">
            <w:pPr>
              <w:spacing w:after="0" w:line="240" w:lineRule="auto"/>
            </w:pPr>
            <w:r w:rsidRPr="002B4187">
              <w:rPr>
                <w:b/>
              </w:rPr>
              <w:t>Responsibilities</w:t>
            </w:r>
            <w:r w:rsidRPr="00F75B10">
              <w:t>:</w:t>
            </w:r>
          </w:p>
          <w:p w14:paraId="7415AD5A" w14:textId="77777777" w:rsidR="00154AF3" w:rsidRPr="00154AF3" w:rsidRDefault="00154AF3" w:rsidP="00154AF3">
            <w:pPr>
              <w:tabs>
                <w:tab w:val="center" w:pos="3917"/>
              </w:tabs>
              <w:spacing w:after="0" w:line="240" w:lineRule="auto"/>
            </w:pPr>
          </w:p>
          <w:p w14:paraId="063091A6" w14:textId="78879497" w:rsidR="00AB3347" w:rsidRDefault="00AB3347" w:rsidP="006F4D9B">
            <w:pPr>
              <w:numPr>
                <w:ilvl w:val="0"/>
                <w:numId w:val="36"/>
              </w:numPr>
              <w:spacing w:after="0" w:line="240" w:lineRule="auto"/>
            </w:pPr>
            <w:r>
              <w:t>Requirements review and analysis, estimations</w:t>
            </w:r>
          </w:p>
          <w:p w14:paraId="3B191B2A" w14:textId="3D76380E" w:rsidR="00AB3347" w:rsidRDefault="00AB3347" w:rsidP="006F4D9B">
            <w:pPr>
              <w:numPr>
                <w:ilvl w:val="0"/>
                <w:numId w:val="36"/>
              </w:numPr>
              <w:spacing w:after="0" w:line="240" w:lineRule="auto"/>
            </w:pPr>
            <w:r>
              <w:t>Designing/Creating tables in SQL server</w:t>
            </w:r>
          </w:p>
          <w:p w14:paraId="76C00E45" w14:textId="6E02CA1F" w:rsidR="00AB3347" w:rsidRPr="006F4D9B" w:rsidRDefault="00AB3347" w:rsidP="006F4D9B">
            <w:pPr>
              <w:numPr>
                <w:ilvl w:val="0"/>
                <w:numId w:val="36"/>
              </w:numPr>
              <w:spacing w:after="0" w:line="240" w:lineRule="auto"/>
            </w:pPr>
            <w:r>
              <w:t xml:space="preserve">Bug fixing, Unit Testing </w:t>
            </w:r>
            <w:r w:rsidR="151D63B9">
              <w:t>and QA</w:t>
            </w:r>
            <w:r>
              <w:t>.</w:t>
            </w:r>
          </w:p>
          <w:p w14:paraId="0D7F4E97" w14:textId="42751C72" w:rsidR="00AB3347" w:rsidRPr="006F4D9B" w:rsidRDefault="00AB3347" w:rsidP="006F4D9B">
            <w:pPr>
              <w:numPr>
                <w:ilvl w:val="0"/>
                <w:numId w:val="36"/>
              </w:numPr>
              <w:spacing w:after="0" w:line="240" w:lineRule="auto"/>
            </w:pPr>
            <w:r w:rsidRPr="00AB3347">
              <w:t>Production support and legacy issues fix</w:t>
            </w:r>
          </w:p>
          <w:p w14:paraId="6D1269AA" w14:textId="77777777" w:rsidR="00AB3347" w:rsidRPr="0018417A" w:rsidRDefault="00AB3347" w:rsidP="00AB3347">
            <w:pPr>
              <w:spacing w:after="0" w:line="240" w:lineRule="auto"/>
              <w:rPr>
                <w:b/>
              </w:rPr>
            </w:pPr>
            <w:r w:rsidRPr="0018417A">
              <w:rPr>
                <w:b/>
              </w:rPr>
              <w:t xml:space="preserve">Technologies/Tools Used:  </w:t>
            </w:r>
          </w:p>
          <w:p w14:paraId="766C8987" w14:textId="6B57D4E9" w:rsidR="00AB3347" w:rsidRDefault="00AB3347" w:rsidP="00AB3347">
            <w:pPr>
              <w:spacing w:after="0" w:line="240" w:lineRule="auto"/>
            </w:pPr>
            <w:r>
              <w:t xml:space="preserve">Visual Studio, </w:t>
            </w:r>
            <w:r w:rsidR="72065928">
              <w:t>C#, ASP.NET</w:t>
            </w:r>
            <w:r>
              <w:t xml:space="preserve">, </w:t>
            </w:r>
            <w:r w:rsidR="75D14E47">
              <w:t>JavaScript, SQL</w:t>
            </w:r>
            <w:r>
              <w:t xml:space="preserve"> server Management Studio, Oracle SQL Developer.</w:t>
            </w:r>
          </w:p>
          <w:p w14:paraId="6BED6AA1" w14:textId="0E209A60" w:rsidR="001747A0" w:rsidRDefault="001747A0" w:rsidP="00AB3347">
            <w:pPr>
              <w:spacing w:after="0" w:line="240" w:lineRule="auto"/>
            </w:pPr>
          </w:p>
          <w:p w14:paraId="74325F41" w14:textId="77777777" w:rsidR="00F5731A" w:rsidRDefault="00F5731A" w:rsidP="00AB3347">
            <w:pPr>
              <w:spacing w:after="0" w:line="240" w:lineRule="auto"/>
            </w:pPr>
          </w:p>
          <w:p w14:paraId="4B7D2BAC" w14:textId="048806A4" w:rsidR="00F5731A" w:rsidRDefault="005F68E8" w:rsidP="00BE3ECF">
            <w:pPr>
              <w:tabs>
                <w:tab w:val="center" w:pos="3917"/>
              </w:tabs>
              <w:spacing w:after="0" w:line="240" w:lineRule="auto"/>
              <w:rPr>
                <w:b/>
                <w:bCs/>
                <w:sz w:val="26"/>
                <w:szCs w:val="26"/>
              </w:rPr>
            </w:pPr>
            <w:r>
              <w:rPr>
                <w:b/>
                <w:bCs/>
                <w:sz w:val="26"/>
                <w:szCs w:val="26"/>
              </w:rPr>
              <w:t xml:space="preserve">Hardware Asset Management </w:t>
            </w:r>
            <w:proofErr w:type="gramStart"/>
            <w:r>
              <w:rPr>
                <w:b/>
                <w:bCs/>
                <w:sz w:val="26"/>
                <w:szCs w:val="26"/>
              </w:rPr>
              <w:t>control(</w:t>
            </w:r>
            <w:proofErr w:type="gramEnd"/>
            <w:r>
              <w:rPr>
                <w:b/>
                <w:bCs/>
                <w:sz w:val="26"/>
                <w:szCs w:val="26"/>
              </w:rPr>
              <w:t>HAMC)</w:t>
            </w:r>
          </w:p>
          <w:p w14:paraId="1C013E21" w14:textId="77777777" w:rsidR="00F5731A" w:rsidRDefault="00F5731A" w:rsidP="00BE3ECF">
            <w:pPr>
              <w:tabs>
                <w:tab w:val="center" w:pos="3917"/>
              </w:tabs>
              <w:spacing w:after="0" w:line="240" w:lineRule="auto"/>
            </w:pPr>
            <w:r w:rsidRPr="00154AF3">
              <w:rPr>
                <w:b/>
              </w:rPr>
              <w:t>Role</w:t>
            </w:r>
            <w:r>
              <w:rPr>
                <w:b/>
                <w:bCs/>
                <w:sz w:val="26"/>
                <w:szCs w:val="26"/>
              </w:rPr>
              <w:t xml:space="preserve">: </w:t>
            </w:r>
            <w:r w:rsidRPr="00154AF3">
              <w:t>Associate</w:t>
            </w:r>
          </w:p>
          <w:p w14:paraId="76B926E4" w14:textId="79E5206A" w:rsidR="00F5731A" w:rsidRDefault="00F5731A" w:rsidP="00BE3ECF">
            <w:pPr>
              <w:tabs>
                <w:tab w:val="center" w:pos="3917"/>
              </w:tabs>
              <w:spacing w:after="0" w:line="240" w:lineRule="auto"/>
            </w:pPr>
            <w:r w:rsidRPr="00154AF3">
              <w:rPr>
                <w:b/>
              </w:rPr>
              <w:t>Client:</w:t>
            </w:r>
            <w:r>
              <w:rPr>
                <w:b/>
              </w:rPr>
              <w:t xml:space="preserve"> </w:t>
            </w:r>
            <w:r w:rsidR="005F68E8">
              <w:rPr>
                <w:b/>
              </w:rPr>
              <w:t>T</w:t>
            </w:r>
            <w:r w:rsidR="009009E2">
              <w:t>ele2</w:t>
            </w:r>
          </w:p>
          <w:p w14:paraId="3815EDCB" w14:textId="77777777" w:rsidR="00F5731A" w:rsidRDefault="00F5731A" w:rsidP="00BE3ECF">
            <w:pPr>
              <w:tabs>
                <w:tab w:val="center" w:pos="3917"/>
              </w:tabs>
              <w:spacing w:after="0" w:line="240" w:lineRule="auto"/>
            </w:pPr>
          </w:p>
          <w:p w14:paraId="3C504D0D" w14:textId="39A79D1F" w:rsidR="00F5731A" w:rsidRDefault="002518E2" w:rsidP="00BE3ECF">
            <w:pPr>
              <w:tabs>
                <w:tab w:val="center" w:pos="3917"/>
              </w:tabs>
              <w:spacing w:after="0" w:line="240" w:lineRule="auto"/>
            </w:pPr>
            <w:r>
              <w:t xml:space="preserve">HAMC is tool to capture all the assets details of the </w:t>
            </w:r>
            <w:proofErr w:type="spellStart"/>
            <w:r>
              <w:t>organisation</w:t>
            </w:r>
            <w:proofErr w:type="spellEnd"/>
            <w:r w:rsidR="00235817">
              <w:t>.</w:t>
            </w:r>
            <w:r w:rsidR="00F92020">
              <w:t xml:space="preserve"> It contains all the system</w:t>
            </w:r>
            <w:r w:rsidR="00055EBD">
              <w:t>s</w:t>
            </w:r>
            <w:r w:rsidR="00F92020">
              <w:t xml:space="preserve"> </w:t>
            </w:r>
            <w:r w:rsidR="00E13F68">
              <w:t xml:space="preserve">complete </w:t>
            </w:r>
            <w:r w:rsidR="00154E24">
              <w:t xml:space="preserve">information </w:t>
            </w:r>
            <w:r w:rsidR="00F92020">
              <w:t xml:space="preserve">from the procurement to </w:t>
            </w:r>
            <w:r w:rsidR="00284D61">
              <w:t xml:space="preserve">end of life </w:t>
            </w:r>
            <w:r w:rsidR="00154E24">
              <w:t>status. It provides the accu</w:t>
            </w:r>
            <w:r w:rsidR="00866D69">
              <w:t>rate count of syste</w:t>
            </w:r>
            <w:r w:rsidR="004F2BC6">
              <w:t>ms.</w:t>
            </w:r>
          </w:p>
          <w:p w14:paraId="25250D2F" w14:textId="77777777" w:rsidR="004F2BC6" w:rsidRDefault="004F2BC6" w:rsidP="00BE3ECF">
            <w:pPr>
              <w:tabs>
                <w:tab w:val="center" w:pos="3917"/>
              </w:tabs>
              <w:spacing w:after="0" w:line="240" w:lineRule="auto"/>
            </w:pPr>
          </w:p>
          <w:p w14:paraId="6FA8D06C" w14:textId="77777777" w:rsidR="00F5731A" w:rsidRDefault="00F5731A" w:rsidP="00BE3ECF">
            <w:pPr>
              <w:spacing w:after="0" w:line="240" w:lineRule="auto"/>
            </w:pPr>
            <w:r w:rsidRPr="002B4187">
              <w:rPr>
                <w:b/>
              </w:rPr>
              <w:t>Responsibilities</w:t>
            </w:r>
            <w:r w:rsidRPr="00F75B10">
              <w:t>:</w:t>
            </w:r>
          </w:p>
          <w:p w14:paraId="3A50C43C" w14:textId="77777777" w:rsidR="00F5731A" w:rsidRPr="00154AF3" w:rsidRDefault="00F5731A" w:rsidP="00BE3ECF">
            <w:pPr>
              <w:tabs>
                <w:tab w:val="center" w:pos="3917"/>
              </w:tabs>
              <w:spacing w:after="0" w:line="240" w:lineRule="auto"/>
            </w:pPr>
          </w:p>
          <w:p w14:paraId="0AC8D0F5" w14:textId="0850D41A" w:rsidR="00F5731A" w:rsidRDefault="0005678A" w:rsidP="00BE3ECF">
            <w:pPr>
              <w:numPr>
                <w:ilvl w:val="0"/>
                <w:numId w:val="36"/>
              </w:numPr>
              <w:spacing w:after="0" w:line="240" w:lineRule="auto"/>
            </w:pPr>
            <w:r>
              <w:t xml:space="preserve">Azure administrator I was provided the </w:t>
            </w:r>
            <w:r w:rsidR="003361B5">
              <w:t>access from IAM</w:t>
            </w:r>
          </w:p>
          <w:p w14:paraId="47A21152" w14:textId="1E25172A" w:rsidR="003361B5" w:rsidRDefault="003361B5" w:rsidP="00BE3ECF">
            <w:pPr>
              <w:numPr>
                <w:ilvl w:val="0"/>
                <w:numId w:val="36"/>
              </w:numPr>
              <w:spacing w:after="0" w:line="240" w:lineRule="auto"/>
            </w:pPr>
            <w:r>
              <w:t xml:space="preserve">Created new group for </w:t>
            </w:r>
            <w:r w:rsidR="00173D04">
              <w:t xml:space="preserve">role </w:t>
            </w:r>
          </w:p>
          <w:p w14:paraId="16E5DEE1" w14:textId="65703F39" w:rsidR="00773B7B" w:rsidRDefault="00773B7B" w:rsidP="00BE3ECF">
            <w:pPr>
              <w:numPr>
                <w:ilvl w:val="0"/>
                <w:numId w:val="36"/>
              </w:numPr>
              <w:spacing w:after="0" w:line="240" w:lineRule="auto"/>
            </w:pPr>
            <w:r>
              <w:t>Fix</w:t>
            </w:r>
            <w:r w:rsidR="00EB06B0">
              <w:t xml:space="preserve">ed </w:t>
            </w:r>
            <w:r>
              <w:t>security vulnerabilities</w:t>
            </w:r>
            <w:r w:rsidR="00EB06B0">
              <w:t xml:space="preserve"> on</w:t>
            </w:r>
            <w:r>
              <w:t xml:space="preserve"> </w:t>
            </w:r>
            <w:r w:rsidR="00EB06B0">
              <w:t>azure</w:t>
            </w:r>
          </w:p>
          <w:p w14:paraId="26F5AE68" w14:textId="46CF0819" w:rsidR="00EB06B0" w:rsidRDefault="00A23753" w:rsidP="00BE3ECF">
            <w:pPr>
              <w:numPr>
                <w:ilvl w:val="0"/>
                <w:numId w:val="36"/>
              </w:numPr>
              <w:spacing w:after="0" w:line="240" w:lineRule="auto"/>
            </w:pPr>
            <w:r>
              <w:t>SharePoint development and cloud deployment</w:t>
            </w:r>
          </w:p>
          <w:p w14:paraId="50482EE3" w14:textId="2FA762F7" w:rsidR="00A23753" w:rsidRDefault="008A5B3F" w:rsidP="00BE3ECF">
            <w:pPr>
              <w:numPr>
                <w:ilvl w:val="0"/>
                <w:numId w:val="36"/>
              </w:numPr>
              <w:spacing w:after="0" w:line="240" w:lineRule="auto"/>
            </w:pPr>
            <w:r>
              <w:t xml:space="preserve">Providing weekly reports to Tele2 customer </w:t>
            </w:r>
          </w:p>
          <w:p w14:paraId="7C0B0DC8" w14:textId="4760C045" w:rsidR="008A5B3F" w:rsidRDefault="00460DF1" w:rsidP="00BE3ECF">
            <w:pPr>
              <w:numPr>
                <w:ilvl w:val="0"/>
                <w:numId w:val="36"/>
              </w:numPr>
              <w:spacing w:after="0" w:line="240" w:lineRule="auto"/>
            </w:pPr>
            <w:r>
              <w:t>Developed few pages on existing application</w:t>
            </w:r>
          </w:p>
          <w:p w14:paraId="1D6FBA93" w14:textId="0D0D9B38" w:rsidR="00460DF1" w:rsidRDefault="00E90930" w:rsidP="00BE3ECF">
            <w:pPr>
              <w:numPr>
                <w:ilvl w:val="0"/>
                <w:numId w:val="36"/>
              </w:numPr>
              <w:spacing w:after="0" w:line="240" w:lineRule="auto"/>
            </w:pPr>
            <w:r>
              <w:t>Bug fixing in existing pages</w:t>
            </w:r>
          </w:p>
          <w:p w14:paraId="049989BD" w14:textId="77777777" w:rsidR="00E90930" w:rsidRPr="006F4D9B" w:rsidRDefault="00E90930" w:rsidP="00E90930">
            <w:pPr>
              <w:spacing w:after="0" w:line="240" w:lineRule="auto"/>
              <w:ind w:left="360"/>
            </w:pPr>
          </w:p>
          <w:p w14:paraId="55050113" w14:textId="77777777" w:rsidR="00F5731A" w:rsidRPr="0018417A" w:rsidRDefault="00F5731A" w:rsidP="00BE3ECF">
            <w:pPr>
              <w:spacing w:after="0" w:line="240" w:lineRule="auto"/>
              <w:rPr>
                <w:b/>
              </w:rPr>
            </w:pPr>
            <w:r w:rsidRPr="0018417A">
              <w:rPr>
                <w:b/>
              </w:rPr>
              <w:t xml:space="preserve">Technologies/Tools Used:  </w:t>
            </w:r>
          </w:p>
          <w:p w14:paraId="1DB23C11" w14:textId="3A2A4B6B" w:rsidR="006F4D9B" w:rsidRDefault="00F5731A" w:rsidP="006F4D9B">
            <w:pPr>
              <w:spacing w:after="0" w:line="240" w:lineRule="auto"/>
            </w:pPr>
            <w:r>
              <w:t>Visual Studio, C#, ASP.NET</w:t>
            </w:r>
            <w:r w:rsidR="00773B7B">
              <w:t xml:space="preserve"> MVC</w:t>
            </w:r>
            <w:r>
              <w:t>, JavaScript, SQL server Management Studio, Oracle SQL Developer</w:t>
            </w:r>
            <w:r w:rsidR="00773B7B">
              <w:t>, Azure.</w:t>
            </w:r>
          </w:p>
          <w:p w14:paraId="67B4DFAF" w14:textId="77777777" w:rsidR="006F4D9B" w:rsidRPr="006F4D9B" w:rsidRDefault="006F4D9B" w:rsidP="006F4D9B">
            <w:pPr>
              <w:spacing w:after="0" w:line="240" w:lineRule="auto"/>
              <w:ind w:left="360"/>
            </w:pPr>
          </w:p>
          <w:p w14:paraId="1EF9293F" w14:textId="24CB6D9D" w:rsidR="00B707D1" w:rsidRDefault="00B707D1" w:rsidP="00BE3ECF">
            <w:pPr>
              <w:tabs>
                <w:tab w:val="center" w:pos="3917"/>
              </w:tabs>
              <w:spacing w:after="0" w:line="240" w:lineRule="auto"/>
              <w:rPr>
                <w:b/>
                <w:bCs/>
                <w:sz w:val="26"/>
                <w:szCs w:val="26"/>
              </w:rPr>
            </w:pPr>
            <w:r>
              <w:rPr>
                <w:b/>
                <w:bCs/>
                <w:sz w:val="26"/>
                <w:szCs w:val="26"/>
              </w:rPr>
              <w:t xml:space="preserve">Deposit </w:t>
            </w:r>
            <w:r w:rsidR="00F220EB">
              <w:rPr>
                <w:b/>
                <w:bCs/>
                <w:sz w:val="26"/>
                <w:szCs w:val="26"/>
              </w:rPr>
              <w:t xml:space="preserve">Risk Admin </w:t>
            </w:r>
            <w:r>
              <w:rPr>
                <w:b/>
                <w:bCs/>
                <w:sz w:val="26"/>
                <w:szCs w:val="26"/>
              </w:rPr>
              <w:t>(</w:t>
            </w:r>
            <w:r w:rsidR="00F220EB">
              <w:rPr>
                <w:b/>
                <w:bCs/>
                <w:sz w:val="26"/>
                <w:szCs w:val="26"/>
              </w:rPr>
              <w:t>DRA</w:t>
            </w:r>
            <w:r>
              <w:rPr>
                <w:b/>
                <w:bCs/>
                <w:sz w:val="26"/>
                <w:szCs w:val="26"/>
              </w:rPr>
              <w:t>)</w:t>
            </w:r>
          </w:p>
          <w:p w14:paraId="57B0193F" w14:textId="51E0D9FA" w:rsidR="00B707D1" w:rsidRDefault="00B707D1" w:rsidP="00BE3ECF">
            <w:pPr>
              <w:tabs>
                <w:tab w:val="center" w:pos="3917"/>
              </w:tabs>
              <w:spacing w:after="0" w:line="240" w:lineRule="auto"/>
            </w:pPr>
            <w:r w:rsidRPr="00154AF3">
              <w:rPr>
                <w:b/>
              </w:rPr>
              <w:t>Role</w:t>
            </w:r>
            <w:r>
              <w:rPr>
                <w:b/>
                <w:bCs/>
                <w:sz w:val="26"/>
                <w:szCs w:val="26"/>
              </w:rPr>
              <w:t xml:space="preserve">: </w:t>
            </w:r>
            <w:r w:rsidR="007443A7" w:rsidRPr="007443A7">
              <w:rPr>
                <w:sz w:val="26"/>
                <w:szCs w:val="26"/>
              </w:rPr>
              <w:t>M</w:t>
            </w:r>
            <w:r w:rsidR="00F220EB" w:rsidRPr="007443A7">
              <w:t>odule</w:t>
            </w:r>
            <w:r w:rsidR="00F220EB">
              <w:t xml:space="preserve"> Lead </w:t>
            </w:r>
          </w:p>
          <w:p w14:paraId="19C56B0B" w14:textId="2579802D" w:rsidR="00B707D1" w:rsidRDefault="00B707D1" w:rsidP="00BE3ECF">
            <w:pPr>
              <w:tabs>
                <w:tab w:val="center" w:pos="3917"/>
              </w:tabs>
              <w:spacing w:after="0" w:line="240" w:lineRule="auto"/>
            </w:pPr>
            <w:r w:rsidRPr="00154AF3">
              <w:rPr>
                <w:b/>
              </w:rPr>
              <w:t>Client:</w:t>
            </w:r>
            <w:r>
              <w:rPr>
                <w:b/>
              </w:rPr>
              <w:t xml:space="preserve"> </w:t>
            </w:r>
            <w:r w:rsidR="007443A7">
              <w:rPr>
                <w:b/>
              </w:rPr>
              <w:t>JP Morgan Chase and co</w:t>
            </w:r>
          </w:p>
          <w:p w14:paraId="45A840B7" w14:textId="77777777" w:rsidR="00B707D1" w:rsidRDefault="00B707D1" w:rsidP="00BE3ECF">
            <w:pPr>
              <w:tabs>
                <w:tab w:val="center" w:pos="3917"/>
              </w:tabs>
              <w:spacing w:after="0" w:line="240" w:lineRule="auto"/>
            </w:pPr>
          </w:p>
          <w:p w14:paraId="238DA772" w14:textId="41156EAA" w:rsidR="002B0CC1" w:rsidRDefault="002B0CC1" w:rsidP="00BE3ECF">
            <w:pPr>
              <w:tabs>
                <w:tab w:val="center" w:pos="3917"/>
              </w:tabs>
              <w:spacing w:after="0" w:line="240" w:lineRule="auto"/>
            </w:pPr>
            <w:r>
              <w:t xml:space="preserve">Deposit </w:t>
            </w:r>
            <w:r w:rsidR="00E365BA">
              <w:t xml:space="preserve">risk admin is a </w:t>
            </w:r>
            <w:r w:rsidR="00154F41">
              <w:t xml:space="preserve">tool </w:t>
            </w:r>
            <w:r w:rsidR="002E2163">
              <w:t>to</w:t>
            </w:r>
            <w:r w:rsidR="00E365BA">
              <w:t xml:space="preserve"> detect and</w:t>
            </w:r>
            <w:r w:rsidR="000753BE">
              <w:t xml:space="preserve"> </w:t>
            </w:r>
            <w:r w:rsidR="00E365BA">
              <w:t xml:space="preserve">identity </w:t>
            </w:r>
            <w:r w:rsidR="004C6257">
              <w:t>gap between prod and DR</w:t>
            </w:r>
            <w:r w:rsidR="00C13E0E">
              <w:t xml:space="preserve"> host configuration.</w:t>
            </w:r>
          </w:p>
          <w:p w14:paraId="62C77D67" w14:textId="15A09F2E" w:rsidR="00B707D1" w:rsidRDefault="00B707D1" w:rsidP="00BE3ECF">
            <w:pPr>
              <w:tabs>
                <w:tab w:val="center" w:pos="3917"/>
              </w:tabs>
              <w:spacing w:after="0" w:line="240" w:lineRule="auto"/>
            </w:pPr>
          </w:p>
          <w:p w14:paraId="1A22B8DA" w14:textId="77777777" w:rsidR="00B707D1" w:rsidRDefault="00B707D1" w:rsidP="00BE3ECF">
            <w:pPr>
              <w:spacing w:after="0" w:line="240" w:lineRule="auto"/>
            </w:pPr>
            <w:r w:rsidRPr="002B4187">
              <w:rPr>
                <w:b/>
              </w:rPr>
              <w:t>Responsibilities</w:t>
            </w:r>
            <w:r w:rsidRPr="00F75B10">
              <w:t>:</w:t>
            </w:r>
          </w:p>
          <w:p w14:paraId="411A5445" w14:textId="77777777" w:rsidR="00B707D1" w:rsidRPr="00154AF3" w:rsidRDefault="00B707D1" w:rsidP="00BE3ECF">
            <w:pPr>
              <w:tabs>
                <w:tab w:val="center" w:pos="3917"/>
              </w:tabs>
              <w:spacing w:after="0" w:line="240" w:lineRule="auto"/>
            </w:pPr>
          </w:p>
          <w:p w14:paraId="7B258E23" w14:textId="63BF4DE3" w:rsidR="00B707D1" w:rsidRDefault="00C13E0E" w:rsidP="00BE3ECF">
            <w:pPr>
              <w:numPr>
                <w:ilvl w:val="0"/>
                <w:numId w:val="36"/>
              </w:numPr>
              <w:spacing w:after="0" w:line="240" w:lineRule="auto"/>
            </w:pPr>
            <w:r>
              <w:t xml:space="preserve">I have designed the project </w:t>
            </w:r>
            <w:proofErr w:type="gramStart"/>
            <w:r w:rsidR="0038727D">
              <w:t>work flow</w:t>
            </w:r>
            <w:proofErr w:type="gramEnd"/>
          </w:p>
          <w:p w14:paraId="735E57A1" w14:textId="43A01193" w:rsidR="0038727D" w:rsidRDefault="0038727D" w:rsidP="00BE3ECF">
            <w:pPr>
              <w:numPr>
                <w:ilvl w:val="0"/>
                <w:numId w:val="36"/>
              </w:numPr>
              <w:spacing w:after="0" w:line="240" w:lineRule="auto"/>
            </w:pPr>
            <w:r>
              <w:t xml:space="preserve">Implement web page from asp.net </w:t>
            </w:r>
            <w:r w:rsidR="00154F41">
              <w:t xml:space="preserve">4 </w:t>
            </w:r>
            <w:r>
              <w:t xml:space="preserve">to ASP.net core </w:t>
            </w:r>
            <w:r w:rsidR="00E914FB">
              <w:t>6.0</w:t>
            </w:r>
          </w:p>
          <w:p w14:paraId="226C2921" w14:textId="2F4611D3" w:rsidR="000D4B07" w:rsidRDefault="00E914FB" w:rsidP="000D4B07">
            <w:pPr>
              <w:numPr>
                <w:ilvl w:val="0"/>
                <w:numId w:val="36"/>
              </w:numPr>
              <w:spacing w:after="0" w:line="240" w:lineRule="auto"/>
            </w:pPr>
            <w:r>
              <w:t xml:space="preserve">Written unit test </w:t>
            </w:r>
            <w:r w:rsidR="000D4B07">
              <w:t xml:space="preserve">case for implemented </w:t>
            </w:r>
            <w:r w:rsidR="00955484">
              <w:t>webpage</w:t>
            </w:r>
          </w:p>
          <w:p w14:paraId="18604A36" w14:textId="3E99FC90" w:rsidR="00955484" w:rsidRDefault="00955484" w:rsidP="000D4B07">
            <w:pPr>
              <w:numPr>
                <w:ilvl w:val="0"/>
                <w:numId w:val="36"/>
              </w:numPr>
              <w:spacing w:after="0" w:line="240" w:lineRule="auto"/>
            </w:pPr>
            <w:r>
              <w:t>Deploy the development to Azure.</w:t>
            </w:r>
          </w:p>
          <w:p w14:paraId="7768474A" w14:textId="14B905CD" w:rsidR="00955484" w:rsidRDefault="00955484" w:rsidP="00017120">
            <w:pPr>
              <w:numPr>
                <w:ilvl w:val="0"/>
                <w:numId w:val="36"/>
              </w:numPr>
              <w:spacing w:after="0" w:line="240" w:lineRule="auto"/>
            </w:pPr>
            <w:r>
              <w:t>Worked on defect fixes</w:t>
            </w:r>
          </w:p>
          <w:p w14:paraId="6ACAD8BC" w14:textId="77777777" w:rsidR="00B707D1" w:rsidRPr="006F4D9B" w:rsidRDefault="00B707D1" w:rsidP="00BE3ECF">
            <w:pPr>
              <w:spacing w:after="0" w:line="240" w:lineRule="auto"/>
              <w:ind w:left="360"/>
            </w:pPr>
          </w:p>
          <w:p w14:paraId="02E9A674" w14:textId="77777777" w:rsidR="00B707D1" w:rsidRPr="0018417A" w:rsidRDefault="00B707D1" w:rsidP="00BE3ECF">
            <w:pPr>
              <w:spacing w:after="0" w:line="240" w:lineRule="auto"/>
              <w:rPr>
                <w:b/>
              </w:rPr>
            </w:pPr>
            <w:r w:rsidRPr="0018417A">
              <w:rPr>
                <w:b/>
              </w:rPr>
              <w:t xml:space="preserve">Technologies/Tools Used:  </w:t>
            </w:r>
          </w:p>
          <w:p w14:paraId="58A350E2" w14:textId="2D25DA21" w:rsidR="00B707D1" w:rsidRDefault="00B707D1" w:rsidP="00BE3ECF">
            <w:pPr>
              <w:spacing w:after="0" w:line="240" w:lineRule="auto"/>
            </w:pPr>
            <w:r>
              <w:t>Visual Studio, C#, ASP.NET MVC,</w:t>
            </w:r>
            <w:r w:rsidR="00017120">
              <w:t xml:space="preserve"> ASP.net Core </w:t>
            </w:r>
            <w:r>
              <w:t>JavaScript, SQL server Management Studio, Oracle SQL Developer, Azure.</w:t>
            </w:r>
          </w:p>
          <w:p w14:paraId="2282684B" w14:textId="77777777" w:rsidR="002243D2" w:rsidRDefault="002243D2" w:rsidP="00BE3ECF">
            <w:pPr>
              <w:spacing w:after="0" w:line="240" w:lineRule="auto"/>
            </w:pPr>
          </w:p>
          <w:p w14:paraId="3685AE95" w14:textId="78BEF44C" w:rsidR="002243D2" w:rsidRDefault="002243D2" w:rsidP="002243D2">
            <w:pPr>
              <w:tabs>
                <w:tab w:val="center" w:pos="3917"/>
              </w:tabs>
              <w:spacing w:after="0" w:line="240" w:lineRule="auto"/>
              <w:rPr>
                <w:b/>
                <w:bCs/>
                <w:sz w:val="26"/>
                <w:szCs w:val="26"/>
              </w:rPr>
            </w:pPr>
            <w:r>
              <w:rPr>
                <w:b/>
                <w:bCs/>
                <w:sz w:val="26"/>
                <w:szCs w:val="26"/>
              </w:rPr>
              <w:t>Deposit Risk Portal (DR</w:t>
            </w:r>
            <w:r w:rsidR="001915B7">
              <w:rPr>
                <w:b/>
                <w:bCs/>
                <w:sz w:val="26"/>
                <w:szCs w:val="26"/>
              </w:rPr>
              <w:t>P</w:t>
            </w:r>
            <w:r>
              <w:rPr>
                <w:b/>
                <w:bCs/>
                <w:sz w:val="26"/>
                <w:szCs w:val="26"/>
              </w:rPr>
              <w:t>)</w:t>
            </w:r>
          </w:p>
          <w:p w14:paraId="41874D0A" w14:textId="7FEB90A0" w:rsidR="002243D2" w:rsidRDefault="002243D2" w:rsidP="002243D2">
            <w:pPr>
              <w:tabs>
                <w:tab w:val="center" w:pos="3917"/>
              </w:tabs>
              <w:spacing w:after="0" w:line="240" w:lineRule="auto"/>
            </w:pPr>
            <w:r w:rsidRPr="00154AF3">
              <w:rPr>
                <w:b/>
              </w:rPr>
              <w:t>Role</w:t>
            </w:r>
            <w:r>
              <w:rPr>
                <w:b/>
                <w:bCs/>
                <w:sz w:val="26"/>
                <w:szCs w:val="26"/>
              </w:rPr>
              <w:t xml:space="preserve">: </w:t>
            </w:r>
            <w:r w:rsidRPr="007443A7">
              <w:rPr>
                <w:sz w:val="26"/>
                <w:szCs w:val="26"/>
              </w:rPr>
              <w:t>M</w:t>
            </w:r>
            <w:r w:rsidRPr="007443A7">
              <w:t>odule</w:t>
            </w:r>
            <w:r>
              <w:t xml:space="preserve"> Lead </w:t>
            </w:r>
          </w:p>
          <w:p w14:paraId="7EA35A56" w14:textId="2A0CB624" w:rsidR="002243D2" w:rsidRDefault="002243D2" w:rsidP="002243D2">
            <w:pPr>
              <w:tabs>
                <w:tab w:val="center" w:pos="3917"/>
              </w:tabs>
              <w:spacing w:after="0" w:line="240" w:lineRule="auto"/>
            </w:pPr>
            <w:r w:rsidRPr="00154AF3">
              <w:rPr>
                <w:b/>
              </w:rPr>
              <w:t>Client:</w:t>
            </w:r>
            <w:r>
              <w:rPr>
                <w:b/>
              </w:rPr>
              <w:t xml:space="preserve"> JP Morgan Chase and co</w:t>
            </w:r>
          </w:p>
          <w:p w14:paraId="4BE52C12" w14:textId="77777777" w:rsidR="002243D2" w:rsidRDefault="002243D2" w:rsidP="00BE3ECF">
            <w:pPr>
              <w:spacing w:after="0" w:line="240" w:lineRule="auto"/>
            </w:pPr>
          </w:p>
          <w:p w14:paraId="06688766" w14:textId="5EE68DC6" w:rsidR="002243D2" w:rsidRDefault="002243D2" w:rsidP="002243D2">
            <w:pPr>
              <w:tabs>
                <w:tab w:val="center" w:pos="3917"/>
              </w:tabs>
              <w:spacing w:after="0" w:line="240" w:lineRule="auto"/>
            </w:pPr>
            <w:bookmarkStart w:id="0" w:name="OLE_LINK1"/>
            <w:r>
              <w:t>Deposit Risk Portal is a web application to maintain business activities related to fraud prevention.</w:t>
            </w:r>
          </w:p>
          <w:bookmarkEnd w:id="0"/>
          <w:p w14:paraId="35F3F7AE" w14:textId="77777777" w:rsidR="002243D2" w:rsidRDefault="002243D2" w:rsidP="002243D2">
            <w:pPr>
              <w:tabs>
                <w:tab w:val="center" w:pos="3917"/>
              </w:tabs>
              <w:spacing w:after="0" w:line="240" w:lineRule="auto"/>
            </w:pPr>
          </w:p>
          <w:p w14:paraId="731EF9AA" w14:textId="77777777" w:rsidR="002243D2" w:rsidRDefault="002243D2" w:rsidP="002243D2">
            <w:pPr>
              <w:spacing w:after="0" w:line="240" w:lineRule="auto"/>
            </w:pPr>
            <w:r w:rsidRPr="002B4187">
              <w:rPr>
                <w:b/>
              </w:rPr>
              <w:t>Responsibilities</w:t>
            </w:r>
            <w:r w:rsidRPr="00F75B10">
              <w:t>:</w:t>
            </w:r>
          </w:p>
          <w:p w14:paraId="065CF602" w14:textId="77777777" w:rsidR="002243D2" w:rsidRPr="00154AF3" w:rsidRDefault="002243D2" w:rsidP="002243D2">
            <w:pPr>
              <w:tabs>
                <w:tab w:val="center" w:pos="3917"/>
              </w:tabs>
              <w:spacing w:after="0" w:line="240" w:lineRule="auto"/>
            </w:pPr>
          </w:p>
          <w:p w14:paraId="22D707DF" w14:textId="77777777" w:rsidR="002243D2" w:rsidRDefault="002243D2" w:rsidP="002243D2">
            <w:pPr>
              <w:numPr>
                <w:ilvl w:val="0"/>
                <w:numId w:val="36"/>
              </w:numPr>
              <w:spacing w:after="0" w:line="240" w:lineRule="auto"/>
            </w:pPr>
            <w:r>
              <w:t xml:space="preserve">I have designed the project </w:t>
            </w:r>
            <w:proofErr w:type="gramStart"/>
            <w:r>
              <w:t>work flow</w:t>
            </w:r>
            <w:proofErr w:type="gramEnd"/>
          </w:p>
          <w:p w14:paraId="2E55A884" w14:textId="77777777" w:rsidR="002243D2" w:rsidRDefault="002243D2" w:rsidP="002243D2">
            <w:pPr>
              <w:numPr>
                <w:ilvl w:val="0"/>
                <w:numId w:val="36"/>
              </w:numPr>
              <w:spacing w:after="0" w:line="240" w:lineRule="auto"/>
            </w:pPr>
            <w:r>
              <w:t>Implement web page from asp.net 4 to ASP.net core 6.0</w:t>
            </w:r>
          </w:p>
          <w:p w14:paraId="272E93C4" w14:textId="77777777" w:rsidR="002243D2" w:rsidRDefault="002243D2" w:rsidP="002243D2">
            <w:pPr>
              <w:numPr>
                <w:ilvl w:val="0"/>
                <w:numId w:val="36"/>
              </w:numPr>
              <w:spacing w:after="0" w:line="240" w:lineRule="auto"/>
            </w:pPr>
            <w:r>
              <w:t>Written unit test case for implemented webpage</w:t>
            </w:r>
          </w:p>
          <w:p w14:paraId="40E78871" w14:textId="4FF3DAD4" w:rsidR="002243D2" w:rsidRDefault="002243D2" w:rsidP="002243D2">
            <w:pPr>
              <w:numPr>
                <w:ilvl w:val="0"/>
                <w:numId w:val="36"/>
              </w:numPr>
              <w:spacing w:after="0" w:line="240" w:lineRule="auto"/>
            </w:pPr>
            <w:r>
              <w:t>Deploy the development to Azure</w:t>
            </w:r>
          </w:p>
          <w:p w14:paraId="0D6A2069" w14:textId="77777777" w:rsidR="002243D2" w:rsidRDefault="002243D2" w:rsidP="002243D2">
            <w:pPr>
              <w:numPr>
                <w:ilvl w:val="0"/>
                <w:numId w:val="36"/>
              </w:numPr>
              <w:spacing w:after="0" w:line="240" w:lineRule="auto"/>
            </w:pPr>
            <w:r>
              <w:t>Worked on defect fixes</w:t>
            </w:r>
          </w:p>
          <w:p w14:paraId="74E10FB1" w14:textId="77777777" w:rsidR="002243D2" w:rsidRPr="006F4D9B" w:rsidRDefault="002243D2" w:rsidP="002243D2">
            <w:pPr>
              <w:spacing w:after="0" w:line="240" w:lineRule="auto"/>
              <w:ind w:left="360"/>
            </w:pPr>
          </w:p>
          <w:p w14:paraId="7923F082" w14:textId="77777777" w:rsidR="002243D2" w:rsidRPr="0018417A" w:rsidRDefault="002243D2" w:rsidP="002243D2">
            <w:pPr>
              <w:spacing w:after="0" w:line="240" w:lineRule="auto"/>
              <w:rPr>
                <w:b/>
              </w:rPr>
            </w:pPr>
            <w:bookmarkStart w:id="1" w:name="OLE_LINK2"/>
            <w:r w:rsidRPr="0018417A">
              <w:rPr>
                <w:b/>
              </w:rPr>
              <w:t xml:space="preserve">Technologies/Tools Used:  </w:t>
            </w:r>
          </w:p>
          <w:bookmarkEnd w:id="1"/>
          <w:p w14:paraId="6DE643F1" w14:textId="77777777" w:rsidR="002243D2" w:rsidRDefault="002243D2" w:rsidP="002243D2">
            <w:pPr>
              <w:spacing w:after="0" w:line="240" w:lineRule="auto"/>
            </w:pPr>
            <w:r>
              <w:t>Visual Studio, C#, ASP.NET MVC, ASP.net Core JavaScript, SQL server Management Studio, Oracle SQL Developer, Azure.</w:t>
            </w:r>
          </w:p>
          <w:p w14:paraId="635BC44C" w14:textId="77777777" w:rsidR="001915B7" w:rsidRDefault="001915B7" w:rsidP="002243D2">
            <w:pPr>
              <w:spacing w:after="0" w:line="240" w:lineRule="auto"/>
            </w:pPr>
          </w:p>
          <w:p w14:paraId="0C72E6AA" w14:textId="77777777" w:rsidR="001915B7" w:rsidRDefault="001915B7" w:rsidP="002243D2">
            <w:pPr>
              <w:spacing w:after="0" w:line="240" w:lineRule="auto"/>
            </w:pPr>
          </w:p>
          <w:p w14:paraId="23723BD0" w14:textId="627958D2" w:rsidR="001915B7" w:rsidRDefault="001915B7" w:rsidP="001915B7">
            <w:pPr>
              <w:tabs>
                <w:tab w:val="center" w:pos="3917"/>
              </w:tabs>
              <w:spacing w:after="0" w:line="240" w:lineRule="auto"/>
              <w:rPr>
                <w:b/>
                <w:bCs/>
                <w:sz w:val="26"/>
                <w:szCs w:val="26"/>
              </w:rPr>
            </w:pPr>
            <w:r>
              <w:rPr>
                <w:b/>
                <w:bCs/>
                <w:sz w:val="26"/>
                <w:szCs w:val="26"/>
              </w:rPr>
              <w:t>Lyric</w:t>
            </w:r>
            <w:r w:rsidR="00E14A85">
              <w:rPr>
                <w:b/>
                <w:bCs/>
                <w:sz w:val="26"/>
                <w:szCs w:val="26"/>
              </w:rPr>
              <w:t xml:space="preserve"> </w:t>
            </w:r>
            <w:r>
              <w:rPr>
                <w:b/>
                <w:bCs/>
                <w:sz w:val="26"/>
                <w:szCs w:val="26"/>
              </w:rPr>
              <w:t>(</w:t>
            </w:r>
            <w:proofErr w:type="spellStart"/>
            <w:r>
              <w:rPr>
                <w:b/>
                <w:bCs/>
                <w:sz w:val="26"/>
                <w:szCs w:val="26"/>
              </w:rPr>
              <w:t>Lifion</w:t>
            </w:r>
            <w:proofErr w:type="spellEnd"/>
            <w:r>
              <w:rPr>
                <w:b/>
                <w:bCs/>
                <w:sz w:val="26"/>
                <w:szCs w:val="26"/>
              </w:rPr>
              <w:t>)</w:t>
            </w:r>
          </w:p>
          <w:p w14:paraId="706D56F4" w14:textId="5273BD6A" w:rsidR="001915B7" w:rsidRDefault="001915B7" w:rsidP="001915B7">
            <w:pPr>
              <w:tabs>
                <w:tab w:val="center" w:pos="3917"/>
              </w:tabs>
              <w:spacing w:after="0" w:line="240" w:lineRule="auto"/>
            </w:pPr>
            <w:r w:rsidRPr="00154AF3">
              <w:rPr>
                <w:b/>
              </w:rPr>
              <w:t>Role</w:t>
            </w:r>
            <w:r>
              <w:rPr>
                <w:b/>
                <w:bCs/>
                <w:sz w:val="26"/>
                <w:szCs w:val="26"/>
              </w:rPr>
              <w:t xml:space="preserve">: </w:t>
            </w:r>
            <w:r>
              <w:rPr>
                <w:sz w:val="26"/>
                <w:szCs w:val="26"/>
              </w:rPr>
              <w:t>Consultant</w:t>
            </w:r>
            <w:r>
              <w:t xml:space="preserve"> </w:t>
            </w:r>
          </w:p>
          <w:p w14:paraId="2DADB7EB" w14:textId="60B9078B" w:rsidR="001915B7" w:rsidRDefault="001915B7" w:rsidP="001915B7">
            <w:pPr>
              <w:tabs>
                <w:tab w:val="center" w:pos="3917"/>
              </w:tabs>
              <w:spacing w:after="0" w:line="240" w:lineRule="auto"/>
              <w:rPr>
                <w:b/>
              </w:rPr>
            </w:pPr>
            <w:r w:rsidRPr="00154AF3">
              <w:rPr>
                <w:b/>
              </w:rPr>
              <w:t>Client:</w:t>
            </w:r>
            <w:r>
              <w:rPr>
                <w:b/>
              </w:rPr>
              <w:t xml:space="preserve"> ADP</w:t>
            </w:r>
          </w:p>
          <w:p w14:paraId="3B60A748" w14:textId="6451487A" w:rsidR="00E14A85" w:rsidRDefault="00E14A85" w:rsidP="001915B7">
            <w:pPr>
              <w:tabs>
                <w:tab w:val="center" w:pos="3917"/>
              </w:tabs>
              <w:spacing w:after="0" w:line="240" w:lineRule="auto"/>
            </w:pPr>
            <w:r>
              <w:t xml:space="preserve"> </w:t>
            </w:r>
          </w:p>
          <w:p w14:paraId="16F40431" w14:textId="77738AFC" w:rsidR="00E14A85" w:rsidRDefault="00E14A85" w:rsidP="001915B7">
            <w:pPr>
              <w:tabs>
                <w:tab w:val="center" w:pos="3917"/>
              </w:tabs>
              <w:spacing w:after="0" w:line="240" w:lineRule="auto"/>
              <w:rPr>
                <w:rFonts w:ascii="Arial" w:hAnsi="Arial" w:cs="Arial"/>
                <w:color w:val="474747"/>
                <w:sz w:val="21"/>
                <w:szCs w:val="21"/>
                <w:shd w:val="clear" w:color="auto" w:fill="FFFFFF"/>
              </w:rPr>
            </w:pPr>
            <w:r>
              <w:rPr>
                <w:rFonts w:ascii="Arial" w:hAnsi="Arial" w:cs="Arial"/>
                <w:color w:val="474747"/>
                <w:sz w:val="21"/>
                <w:szCs w:val="21"/>
                <w:shd w:val="clear" w:color="auto" w:fill="FFFFFF"/>
              </w:rPr>
              <w:t>A next-generation HR platform</w:t>
            </w:r>
            <w:r w:rsidRPr="00E14A85">
              <w:rPr>
                <w:color w:val="474747"/>
              </w:rPr>
              <w:t>. a single platform, ready to be used anywhere</w:t>
            </w:r>
            <w:r>
              <w:rPr>
                <w:rFonts w:ascii="Arial" w:hAnsi="Arial" w:cs="Arial"/>
                <w:color w:val="474747"/>
                <w:sz w:val="21"/>
                <w:szCs w:val="21"/>
                <w:shd w:val="clear" w:color="auto" w:fill="FFFFFF"/>
              </w:rPr>
              <w:t>.</w:t>
            </w:r>
          </w:p>
          <w:p w14:paraId="39F50211" w14:textId="77777777" w:rsidR="00E14A85" w:rsidRDefault="00E14A85" w:rsidP="001915B7">
            <w:pPr>
              <w:tabs>
                <w:tab w:val="center" w:pos="3917"/>
              </w:tabs>
              <w:spacing w:after="0" w:line="240" w:lineRule="auto"/>
            </w:pPr>
          </w:p>
          <w:p w14:paraId="40679D19" w14:textId="77777777" w:rsidR="00E14A85" w:rsidRDefault="00E14A85" w:rsidP="00E14A85">
            <w:pPr>
              <w:spacing w:after="0" w:line="240" w:lineRule="auto"/>
            </w:pPr>
            <w:r w:rsidRPr="002B4187">
              <w:rPr>
                <w:b/>
              </w:rPr>
              <w:t>Responsibilities</w:t>
            </w:r>
            <w:r w:rsidRPr="00F75B10">
              <w:t>:</w:t>
            </w:r>
          </w:p>
          <w:p w14:paraId="17A56D87" w14:textId="2C0E7F95" w:rsidR="00E14A85" w:rsidRDefault="00E14A85" w:rsidP="00E14A85">
            <w:pPr>
              <w:numPr>
                <w:ilvl w:val="0"/>
                <w:numId w:val="36"/>
              </w:numPr>
              <w:spacing w:after="0" w:line="240" w:lineRule="auto"/>
            </w:pPr>
            <w:r>
              <w:t>Implement web page using lyric platform.</w:t>
            </w:r>
          </w:p>
          <w:p w14:paraId="3A4ADD19" w14:textId="2B21DB03" w:rsidR="00E14A85" w:rsidRDefault="00E14A85" w:rsidP="00E14A85">
            <w:pPr>
              <w:numPr>
                <w:ilvl w:val="0"/>
                <w:numId w:val="36"/>
              </w:numPr>
              <w:spacing w:after="0" w:line="240" w:lineRule="auto"/>
            </w:pPr>
            <w:r>
              <w:t>Written unit testcases</w:t>
            </w:r>
          </w:p>
          <w:p w14:paraId="26B6EBFC" w14:textId="387086E5" w:rsidR="00E14A85" w:rsidRDefault="00E14A85" w:rsidP="00E14A85">
            <w:pPr>
              <w:numPr>
                <w:ilvl w:val="0"/>
                <w:numId w:val="36"/>
              </w:numPr>
              <w:spacing w:after="0" w:line="240" w:lineRule="auto"/>
            </w:pPr>
            <w:r>
              <w:t>Worked on defect fixes</w:t>
            </w:r>
          </w:p>
          <w:p w14:paraId="06CEE717" w14:textId="77777777" w:rsidR="00E14A85" w:rsidRDefault="00E14A85" w:rsidP="00E14A85">
            <w:pPr>
              <w:spacing w:after="0" w:line="240" w:lineRule="auto"/>
            </w:pPr>
          </w:p>
          <w:p w14:paraId="6CA9131B" w14:textId="77777777" w:rsidR="00E14A85" w:rsidRPr="0018417A" w:rsidRDefault="00E14A85" w:rsidP="00E14A85">
            <w:pPr>
              <w:spacing w:after="0" w:line="240" w:lineRule="auto"/>
              <w:rPr>
                <w:b/>
              </w:rPr>
            </w:pPr>
            <w:r w:rsidRPr="0018417A">
              <w:rPr>
                <w:b/>
              </w:rPr>
              <w:t xml:space="preserve">Technologies/Tools Used:  </w:t>
            </w:r>
          </w:p>
          <w:p w14:paraId="46169D9B" w14:textId="50A98C4C" w:rsidR="00E14A85" w:rsidRDefault="00E14A85" w:rsidP="00E14A85">
            <w:pPr>
              <w:spacing w:after="0" w:line="240" w:lineRule="auto"/>
            </w:pPr>
            <w:r>
              <w:t>Lyric platform.</w:t>
            </w:r>
          </w:p>
          <w:p w14:paraId="04A886AA" w14:textId="77777777" w:rsidR="00E14A85" w:rsidRDefault="00E14A85" w:rsidP="001915B7">
            <w:pPr>
              <w:tabs>
                <w:tab w:val="center" w:pos="3917"/>
              </w:tabs>
              <w:spacing w:after="0" w:line="240" w:lineRule="auto"/>
            </w:pPr>
          </w:p>
          <w:p w14:paraId="59BB7101" w14:textId="77777777" w:rsidR="002243D2" w:rsidRDefault="002243D2" w:rsidP="00BE3ECF">
            <w:pPr>
              <w:spacing w:after="0" w:line="240" w:lineRule="auto"/>
            </w:pPr>
          </w:p>
          <w:p w14:paraId="02E362FB" w14:textId="13DF91F1" w:rsidR="00154AF3" w:rsidRPr="007E612D" w:rsidRDefault="00154AF3" w:rsidP="00625F28">
            <w:pPr>
              <w:spacing w:after="0" w:line="240" w:lineRule="auto"/>
            </w:pPr>
          </w:p>
        </w:tc>
        <w:tc>
          <w:tcPr>
            <w:tcW w:w="2750" w:type="dxa"/>
            <w:shd w:val="clear" w:color="auto" w:fill="DEEAF6" w:themeFill="accent1" w:themeFillTint="33"/>
          </w:tcPr>
          <w:p w14:paraId="6858E736" w14:textId="77777777" w:rsidR="007B4431" w:rsidRPr="007E612D" w:rsidRDefault="007B4431" w:rsidP="007E612D">
            <w:pPr>
              <w:spacing w:after="0" w:line="240" w:lineRule="auto"/>
            </w:pPr>
          </w:p>
          <w:p w14:paraId="35AAED05" w14:textId="77777777" w:rsidR="00A17C51" w:rsidRPr="00FD3803" w:rsidRDefault="004568C0" w:rsidP="007E612D">
            <w:pPr>
              <w:spacing w:after="0" w:line="240" w:lineRule="auto"/>
              <w:rPr>
                <w:b/>
                <w:sz w:val="24"/>
                <w:szCs w:val="20"/>
              </w:rPr>
            </w:pPr>
            <w:r>
              <w:rPr>
                <w:b/>
                <w:sz w:val="24"/>
                <w:szCs w:val="20"/>
              </w:rPr>
              <w:t>Key Skills and Knowledge</w:t>
            </w:r>
          </w:p>
          <w:p w14:paraId="7953A098" w14:textId="77777777" w:rsidR="00A17C51" w:rsidRDefault="00A17C51" w:rsidP="007E612D">
            <w:pPr>
              <w:spacing w:after="0" w:line="240" w:lineRule="auto"/>
              <w:rPr>
                <w:sz w:val="20"/>
                <w:szCs w:val="20"/>
              </w:rPr>
            </w:pPr>
          </w:p>
          <w:p w14:paraId="1844E7E0" w14:textId="77777777" w:rsidR="008D4F87" w:rsidRDefault="0030478E" w:rsidP="007E612D">
            <w:pPr>
              <w:spacing w:after="0" w:line="240" w:lineRule="auto"/>
              <w:rPr>
                <w:sz w:val="20"/>
                <w:szCs w:val="20"/>
              </w:rPr>
            </w:pPr>
            <w:r>
              <w:rPr>
                <w:sz w:val="20"/>
                <w:szCs w:val="20"/>
              </w:rPr>
              <w:t>ASP.NET</w:t>
            </w:r>
          </w:p>
          <w:p w14:paraId="26802B35" w14:textId="77777777" w:rsidR="00FD3803" w:rsidRDefault="0030478E" w:rsidP="007E612D">
            <w:pPr>
              <w:spacing w:after="0" w:line="240" w:lineRule="auto"/>
              <w:rPr>
                <w:sz w:val="20"/>
                <w:szCs w:val="20"/>
              </w:rPr>
            </w:pPr>
            <w:r>
              <w:rPr>
                <w:sz w:val="20"/>
                <w:szCs w:val="20"/>
              </w:rPr>
              <w:t>ADO.NET</w:t>
            </w:r>
          </w:p>
          <w:p w14:paraId="1E0657E3" w14:textId="77777777" w:rsidR="0030478E" w:rsidRDefault="0030478E" w:rsidP="007E612D">
            <w:pPr>
              <w:spacing w:after="0" w:line="240" w:lineRule="auto"/>
              <w:rPr>
                <w:sz w:val="20"/>
                <w:szCs w:val="20"/>
              </w:rPr>
            </w:pPr>
            <w:r>
              <w:rPr>
                <w:sz w:val="20"/>
                <w:szCs w:val="20"/>
              </w:rPr>
              <w:t>C#</w:t>
            </w:r>
          </w:p>
          <w:p w14:paraId="74666BD0" w14:textId="77777777" w:rsidR="0030478E" w:rsidRDefault="0030478E" w:rsidP="007E612D">
            <w:pPr>
              <w:spacing w:after="0" w:line="240" w:lineRule="auto"/>
              <w:rPr>
                <w:sz w:val="20"/>
                <w:szCs w:val="20"/>
              </w:rPr>
            </w:pPr>
            <w:r>
              <w:rPr>
                <w:sz w:val="20"/>
                <w:szCs w:val="20"/>
              </w:rPr>
              <w:t>WCF</w:t>
            </w:r>
          </w:p>
          <w:p w14:paraId="18430E4A" w14:textId="77777777" w:rsidR="004E7372" w:rsidRDefault="004E7372" w:rsidP="00BE789D">
            <w:pPr>
              <w:spacing w:after="0" w:line="240" w:lineRule="auto"/>
              <w:rPr>
                <w:sz w:val="20"/>
                <w:szCs w:val="20"/>
              </w:rPr>
            </w:pPr>
            <w:r>
              <w:rPr>
                <w:sz w:val="20"/>
                <w:szCs w:val="20"/>
              </w:rPr>
              <w:t>ENTITY FRAMEWORK</w:t>
            </w:r>
          </w:p>
          <w:p w14:paraId="5F87ECF2" w14:textId="77777777" w:rsidR="00142F33" w:rsidRDefault="00142F33" w:rsidP="00BE789D">
            <w:pPr>
              <w:spacing w:after="0" w:line="240" w:lineRule="auto"/>
              <w:rPr>
                <w:sz w:val="20"/>
                <w:szCs w:val="20"/>
              </w:rPr>
            </w:pPr>
            <w:r>
              <w:rPr>
                <w:sz w:val="20"/>
                <w:szCs w:val="20"/>
              </w:rPr>
              <w:t>MVC</w:t>
            </w:r>
          </w:p>
          <w:p w14:paraId="7C99E55D" w14:textId="4BE23D49" w:rsidR="00014465" w:rsidRDefault="00014465" w:rsidP="00BE789D">
            <w:pPr>
              <w:spacing w:after="0" w:line="240" w:lineRule="auto"/>
              <w:rPr>
                <w:sz w:val="20"/>
                <w:szCs w:val="20"/>
              </w:rPr>
            </w:pPr>
            <w:r>
              <w:rPr>
                <w:sz w:val="20"/>
                <w:szCs w:val="20"/>
              </w:rPr>
              <w:t>JAVASCRIPT</w:t>
            </w:r>
          </w:p>
          <w:p w14:paraId="4156087D" w14:textId="76B053A9" w:rsidR="00B30552" w:rsidRDefault="00B30552" w:rsidP="00BE789D">
            <w:pPr>
              <w:spacing w:after="0" w:line="240" w:lineRule="auto"/>
              <w:rPr>
                <w:sz w:val="20"/>
                <w:szCs w:val="20"/>
              </w:rPr>
            </w:pPr>
            <w:r>
              <w:rPr>
                <w:sz w:val="20"/>
                <w:szCs w:val="20"/>
              </w:rPr>
              <w:t>WEB API</w:t>
            </w:r>
          </w:p>
          <w:p w14:paraId="37011EBE" w14:textId="77777777" w:rsidR="0030478E" w:rsidRDefault="0030478E" w:rsidP="007E612D">
            <w:pPr>
              <w:spacing w:after="0" w:line="240" w:lineRule="auto"/>
              <w:rPr>
                <w:sz w:val="20"/>
                <w:szCs w:val="20"/>
              </w:rPr>
            </w:pPr>
          </w:p>
          <w:p w14:paraId="41051F89" w14:textId="77777777" w:rsidR="00FD3803" w:rsidRPr="00FD3803" w:rsidRDefault="00FD3803" w:rsidP="007E612D">
            <w:pPr>
              <w:spacing w:after="0" w:line="240" w:lineRule="auto"/>
              <w:rPr>
                <w:b/>
                <w:sz w:val="20"/>
                <w:szCs w:val="20"/>
              </w:rPr>
            </w:pPr>
            <w:r w:rsidRPr="004568C0">
              <w:rPr>
                <w:b/>
                <w:sz w:val="24"/>
                <w:szCs w:val="20"/>
              </w:rPr>
              <w:t>Other</w:t>
            </w:r>
            <w:r w:rsidR="004568C0">
              <w:rPr>
                <w:b/>
                <w:sz w:val="24"/>
                <w:szCs w:val="20"/>
              </w:rPr>
              <w:t xml:space="preserve"> Skills</w:t>
            </w:r>
          </w:p>
          <w:p w14:paraId="7C97B3AA" w14:textId="77777777" w:rsidR="00BE0219" w:rsidRDefault="006427B9" w:rsidP="00BE0219">
            <w:pPr>
              <w:spacing w:after="0" w:line="240" w:lineRule="auto"/>
              <w:rPr>
                <w:sz w:val="20"/>
                <w:szCs w:val="20"/>
              </w:rPr>
            </w:pPr>
            <w:r>
              <w:rPr>
                <w:sz w:val="20"/>
                <w:szCs w:val="20"/>
              </w:rPr>
              <w:t>HTML</w:t>
            </w:r>
          </w:p>
          <w:p w14:paraId="62D48C59" w14:textId="77777777" w:rsidR="00014465" w:rsidRDefault="00014465" w:rsidP="00BE0219">
            <w:pPr>
              <w:spacing w:after="0" w:line="240" w:lineRule="auto"/>
              <w:rPr>
                <w:sz w:val="20"/>
                <w:szCs w:val="20"/>
              </w:rPr>
            </w:pPr>
            <w:r>
              <w:rPr>
                <w:sz w:val="20"/>
                <w:szCs w:val="20"/>
              </w:rPr>
              <w:t>CSS</w:t>
            </w:r>
          </w:p>
          <w:p w14:paraId="0F191B76" w14:textId="77777777" w:rsidR="000A2287" w:rsidRDefault="000A2287" w:rsidP="000A2287">
            <w:pPr>
              <w:spacing w:after="0" w:line="240" w:lineRule="auto"/>
              <w:rPr>
                <w:sz w:val="20"/>
                <w:szCs w:val="20"/>
              </w:rPr>
            </w:pPr>
            <w:r>
              <w:rPr>
                <w:sz w:val="20"/>
                <w:szCs w:val="20"/>
              </w:rPr>
              <w:t>JavaScript</w:t>
            </w:r>
          </w:p>
          <w:p w14:paraId="513F2B46" w14:textId="77777777" w:rsidR="008221CA" w:rsidRDefault="008221CA" w:rsidP="000A2287">
            <w:pPr>
              <w:spacing w:after="0" w:line="240" w:lineRule="auto"/>
              <w:rPr>
                <w:sz w:val="20"/>
                <w:szCs w:val="20"/>
              </w:rPr>
            </w:pPr>
            <w:proofErr w:type="spellStart"/>
            <w:r>
              <w:rPr>
                <w:sz w:val="20"/>
                <w:szCs w:val="20"/>
              </w:rPr>
              <w:t>Jquery</w:t>
            </w:r>
            <w:proofErr w:type="spellEnd"/>
          </w:p>
          <w:p w14:paraId="7F6BF91D" w14:textId="77777777" w:rsidR="00FC59F2" w:rsidRDefault="00FC59F2" w:rsidP="000A2287">
            <w:pPr>
              <w:spacing w:after="0" w:line="240" w:lineRule="auto"/>
              <w:rPr>
                <w:sz w:val="20"/>
                <w:szCs w:val="20"/>
              </w:rPr>
            </w:pPr>
            <w:r>
              <w:rPr>
                <w:sz w:val="20"/>
                <w:szCs w:val="20"/>
              </w:rPr>
              <w:t>SQL</w:t>
            </w:r>
          </w:p>
          <w:p w14:paraId="6C40C1D2" w14:textId="77777777" w:rsidR="006427B9" w:rsidRDefault="006427B9" w:rsidP="007E612D">
            <w:pPr>
              <w:spacing w:after="0" w:line="240" w:lineRule="auto"/>
              <w:rPr>
                <w:sz w:val="20"/>
                <w:szCs w:val="20"/>
              </w:rPr>
            </w:pPr>
          </w:p>
          <w:p w14:paraId="0B5891E6" w14:textId="77777777" w:rsidR="006427B9" w:rsidRPr="00CC7907" w:rsidRDefault="006427B9" w:rsidP="007E612D">
            <w:pPr>
              <w:spacing w:after="0" w:line="240" w:lineRule="auto"/>
              <w:rPr>
                <w:sz w:val="20"/>
                <w:szCs w:val="20"/>
              </w:rPr>
            </w:pPr>
            <w:r w:rsidRPr="004568C0">
              <w:rPr>
                <w:b/>
                <w:sz w:val="24"/>
                <w:szCs w:val="20"/>
              </w:rPr>
              <w:t>Tools</w:t>
            </w:r>
          </w:p>
          <w:p w14:paraId="5FE1DABA" w14:textId="77777777" w:rsidR="00D20865" w:rsidRPr="007E612D" w:rsidRDefault="001C46FF" w:rsidP="00D20865">
            <w:pPr>
              <w:spacing w:after="0" w:line="240" w:lineRule="auto"/>
              <w:rPr>
                <w:sz w:val="20"/>
                <w:szCs w:val="20"/>
              </w:rPr>
            </w:pPr>
            <w:r>
              <w:rPr>
                <w:sz w:val="20"/>
                <w:szCs w:val="20"/>
              </w:rPr>
              <w:t>Visual studio</w:t>
            </w:r>
          </w:p>
          <w:p w14:paraId="7690F7EB" w14:textId="50776179" w:rsidR="000926CA" w:rsidRDefault="00CC7907" w:rsidP="007E612D">
            <w:pPr>
              <w:spacing w:after="0" w:line="240" w:lineRule="auto"/>
              <w:rPr>
                <w:sz w:val="20"/>
                <w:szCs w:val="20"/>
              </w:rPr>
            </w:pPr>
            <w:r w:rsidRPr="4AD1662D">
              <w:rPr>
                <w:sz w:val="20"/>
                <w:szCs w:val="20"/>
              </w:rPr>
              <w:t xml:space="preserve">SQL Server </w:t>
            </w:r>
            <w:r w:rsidR="2DB17184" w:rsidRPr="4AD1662D">
              <w:rPr>
                <w:sz w:val="20"/>
                <w:szCs w:val="20"/>
              </w:rPr>
              <w:t>Management</w:t>
            </w:r>
            <w:r w:rsidR="00014465" w:rsidRPr="4AD1662D">
              <w:rPr>
                <w:sz w:val="20"/>
                <w:szCs w:val="20"/>
              </w:rPr>
              <w:t xml:space="preserve"> S</w:t>
            </w:r>
            <w:r w:rsidR="00A47A3C" w:rsidRPr="4AD1662D">
              <w:rPr>
                <w:sz w:val="20"/>
                <w:szCs w:val="20"/>
              </w:rPr>
              <w:t>tudio</w:t>
            </w:r>
          </w:p>
          <w:p w14:paraId="3283F738" w14:textId="77777777" w:rsidR="00CB57E7" w:rsidRDefault="00CB57E7" w:rsidP="007E612D">
            <w:pPr>
              <w:spacing w:after="0" w:line="240" w:lineRule="auto"/>
              <w:rPr>
                <w:sz w:val="20"/>
                <w:szCs w:val="20"/>
              </w:rPr>
            </w:pPr>
            <w:r>
              <w:rPr>
                <w:sz w:val="20"/>
                <w:szCs w:val="20"/>
              </w:rPr>
              <w:t>Tortoise SVN</w:t>
            </w:r>
          </w:p>
          <w:p w14:paraId="0BAFFB22" w14:textId="77777777" w:rsidR="00CB57E7" w:rsidRDefault="00CB57E7" w:rsidP="007E612D">
            <w:pPr>
              <w:spacing w:after="0" w:line="240" w:lineRule="auto"/>
              <w:rPr>
                <w:sz w:val="20"/>
                <w:szCs w:val="20"/>
              </w:rPr>
            </w:pPr>
            <w:r>
              <w:rPr>
                <w:sz w:val="20"/>
                <w:szCs w:val="20"/>
              </w:rPr>
              <w:t>ALM</w:t>
            </w:r>
          </w:p>
          <w:p w14:paraId="79420E61" w14:textId="77777777" w:rsidR="00CB57E7" w:rsidRDefault="00CB57E7" w:rsidP="007E612D">
            <w:pPr>
              <w:spacing w:after="0" w:line="240" w:lineRule="auto"/>
              <w:rPr>
                <w:sz w:val="20"/>
                <w:szCs w:val="20"/>
              </w:rPr>
            </w:pPr>
          </w:p>
          <w:p w14:paraId="762EA6EE" w14:textId="77777777" w:rsidR="00A47A3C" w:rsidRPr="007E612D" w:rsidRDefault="00A47A3C" w:rsidP="007E612D">
            <w:pPr>
              <w:spacing w:after="0" w:line="240" w:lineRule="auto"/>
              <w:rPr>
                <w:sz w:val="20"/>
                <w:szCs w:val="20"/>
              </w:rPr>
            </w:pPr>
          </w:p>
          <w:p w14:paraId="76C6F6DD" w14:textId="77777777" w:rsidR="00A17C51" w:rsidRPr="007E612D" w:rsidRDefault="00A17C51" w:rsidP="00014465">
            <w:pPr>
              <w:spacing w:after="0" w:line="240" w:lineRule="auto"/>
            </w:pPr>
          </w:p>
        </w:tc>
      </w:tr>
    </w:tbl>
    <w:p w14:paraId="2594ABD1" w14:textId="45EA1C27" w:rsidR="007310CD" w:rsidRPr="000F7E83" w:rsidRDefault="007310CD" w:rsidP="002243D2">
      <w:pPr>
        <w:spacing w:after="0" w:line="240" w:lineRule="auto"/>
      </w:pPr>
    </w:p>
    <w:sectPr w:rsidR="007310CD" w:rsidRPr="000F7E83" w:rsidSect="00D85C8C">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D21FF" w14:textId="77777777" w:rsidR="003E02CE" w:rsidRDefault="003E02CE" w:rsidP="00870CDF">
      <w:pPr>
        <w:spacing w:after="0" w:line="240" w:lineRule="auto"/>
      </w:pPr>
      <w:r>
        <w:separator/>
      </w:r>
    </w:p>
  </w:endnote>
  <w:endnote w:type="continuationSeparator" w:id="0">
    <w:p w14:paraId="701C8F92" w14:textId="77777777" w:rsidR="003E02CE" w:rsidRDefault="003E02CE" w:rsidP="00870C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15340" w14:textId="77777777" w:rsidR="003E02CE" w:rsidRDefault="003E02CE" w:rsidP="00870CDF">
      <w:pPr>
        <w:spacing w:after="0" w:line="240" w:lineRule="auto"/>
      </w:pPr>
      <w:r>
        <w:separator/>
      </w:r>
    </w:p>
  </w:footnote>
  <w:footnote w:type="continuationSeparator" w:id="0">
    <w:p w14:paraId="4392972B" w14:textId="77777777" w:rsidR="003E02CE" w:rsidRDefault="003E02CE" w:rsidP="00870CDF">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qn8cT/WZz/xV3j" int2:id="HRPWU57U">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7"/>
    <w:lvl w:ilvl="0">
      <w:start w:val="1"/>
      <w:numFmt w:val="bullet"/>
      <w:lvlText w:val=""/>
      <w:lvlJc w:val="left"/>
      <w:pPr>
        <w:tabs>
          <w:tab w:val="num" w:pos="0"/>
        </w:tabs>
        <w:ind w:left="720" w:hanging="360"/>
      </w:pPr>
      <w:rPr>
        <w:rFonts w:ascii="Symbol" w:hAnsi="Symbol" w:hint="default"/>
      </w:rPr>
    </w:lvl>
  </w:abstractNum>
  <w:abstractNum w:abstractNumId="1" w15:restartNumberingAfterBreak="0">
    <w:nsid w:val="00000003"/>
    <w:multiLevelType w:val="singleLevel"/>
    <w:tmpl w:val="00000003"/>
    <w:name w:val="WW8Num9"/>
    <w:lvl w:ilvl="0">
      <w:start w:val="1"/>
      <w:numFmt w:val="bullet"/>
      <w:lvlText w:val=""/>
      <w:lvlJc w:val="left"/>
      <w:pPr>
        <w:tabs>
          <w:tab w:val="num" w:pos="0"/>
        </w:tabs>
        <w:ind w:left="720" w:hanging="360"/>
      </w:pPr>
      <w:rPr>
        <w:rFonts w:ascii="Symbol" w:hAnsi="Symbol" w:hint="default"/>
      </w:rPr>
    </w:lvl>
  </w:abstractNum>
  <w:abstractNum w:abstractNumId="2" w15:restartNumberingAfterBreak="0">
    <w:nsid w:val="00000004"/>
    <w:multiLevelType w:val="singleLevel"/>
    <w:tmpl w:val="00000004"/>
    <w:name w:val="WW8Num12"/>
    <w:lvl w:ilvl="0">
      <w:start w:val="1"/>
      <w:numFmt w:val="bullet"/>
      <w:lvlText w:val=""/>
      <w:lvlJc w:val="left"/>
      <w:pPr>
        <w:tabs>
          <w:tab w:val="num" w:pos="0"/>
        </w:tabs>
        <w:ind w:left="720" w:hanging="360"/>
      </w:pPr>
      <w:rPr>
        <w:rFonts w:ascii="Symbol" w:hAnsi="Symbol" w:hint="default"/>
      </w:rPr>
    </w:lvl>
  </w:abstractNum>
  <w:abstractNum w:abstractNumId="3" w15:restartNumberingAfterBreak="0">
    <w:nsid w:val="00000005"/>
    <w:multiLevelType w:val="singleLevel"/>
    <w:tmpl w:val="00000005"/>
    <w:name w:val="WW8Num16"/>
    <w:lvl w:ilvl="0">
      <w:start w:val="1"/>
      <w:numFmt w:val="bullet"/>
      <w:lvlText w:val=""/>
      <w:lvlJc w:val="left"/>
      <w:pPr>
        <w:tabs>
          <w:tab w:val="num" w:pos="0"/>
        </w:tabs>
        <w:ind w:left="720" w:hanging="360"/>
      </w:pPr>
      <w:rPr>
        <w:rFonts w:ascii="Symbol" w:hAnsi="Symbol" w:hint="default"/>
      </w:rPr>
    </w:lvl>
  </w:abstractNum>
  <w:abstractNum w:abstractNumId="4" w15:restartNumberingAfterBreak="0">
    <w:nsid w:val="086E08E5"/>
    <w:multiLevelType w:val="hybridMultilevel"/>
    <w:tmpl w:val="F5FE9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5C499A"/>
    <w:multiLevelType w:val="hybridMultilevel"/>
    <w:tmpl w:val="CEFAF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2851F5A"/>
    <w:multiLevelType w:val="hybridMultilevel"/>
    <w:tmpl w:val="A42810EE"/>
    <w:lvl w:ilvl="0" w:tplc="E6B2E678">
      <w:start w:val="1"/>
      <w:numFmt w:val="bullet"/>
      <w:lvlText w:val=""/>
      <w:lvlJc w:val="left"/>
      <w:pPr>
        <w:tabs>
          <w:tab w:val="num" w:pos="720"/>
        </w:tabs>
        <w:ind w:left="720" w:hanging="360"/>
      </w:pPr>
      <w:rPr>
        <w:rFonts w:ascii="Wingdings" w:hAnsi="Wingdings" w:hint="default"/>
      </w:rPr>
    </w:lvl>
    <w:lvl w:ilvl="1" w:tplc="3FB0D05E" w:tentative="1">
      <w:start w:val="1"/>
      <w:numFmt w:val="bullet"/>
      <w:lvlText w:val=""/>
      <w:lvlJc w:val="left"/>
      <w:pPr>
        <w:tabs>
          <w:tab w:val="num" w:pos="1440"/>
        </w:tabs>
        <w:ind w:left="1440" w:hanging="360"/>
      </w:pPr>
      <w:rPr>
        <w:rFonts w:ascii="Wingdings" w:hAnsi="Wingdings" w:hint="default"/>
      </w:rPr>
    </w:lvl>
    <w:lvl w:ilvl="2" w:tplc="48FA3426" w:tentative="1">
      <w:start w:val="1"/>
      <w:numFmt w:val="bullet"/>
      <w:lvlText w:val=""/>
      <w:lvlJc w:val="left"/>
      <w:pPr>
        <w:tabs>
          <w:tab w:val="num" w:pos="2160"/>
        </w:tabs>
        <w:ind w:left="2160" w:hanging="360"/>
      </w:pPr>
      <w:rPr>
        <w:rFonts w:ascii="Wingdings" w:hAnsi="Wingdings" w:hint="default"/>
      </w:rPr>
    </w:lvl>
    <w:lvl w:ilvl="3" w:tplc="FF365496" w:tentative="1">
      <w:start w:val="1"/>
      <w:numFmt w:val="bullet"/>
      <w:lvlText w:val=""/>
      <w:lvlJc w:val="left"/>
      <w:pPr>
        <w:tabs>
          <w:tab w:val="num" w:pos="2880"/>
        </w:tabs>
        <w:ind w:left="2880" w:hanging="360"/>
      </w:pPr>
      <w:rPr>
        <w:rFonts w:ascii="Wingdings" w:hAnsi="Wingdings" w:hint="default"/>
      </w:rPr>
    </w:lvl>
    <w:lvl w:ilvl="4" w:tplc="51BE8090" w:tentative="1">
      <w:start w:val="1"/>
      <w:numFmt w:val="bullet"/>
      <w:lvlText w:val=""/>
      <w:lvlJc w:val="left"/>
      <w:pPr>
        <w:tabs>
          <w:tab w:val="num" w:pos="3600"/>
        </w:tabs>
        <w:ind w:left="3600" w:hanging="360"/>
      </w:pPr>
      <w:rPr>
        <w:rFonts w:ascii="Wingdings" w:hAnsi="Wingdings" w:hint="default"/>
      </w:rPr>
    </w:lvl>
    <w:lvl w:ilvl="5" w:tplc="9098C168" w:tentative="1">
      <w:start w:val="1"/>
      <w:numFmt w:val="bullet"/>
      <w:lvlText w:val=""/>
      <w:lvlJc w:val="left"/>
      <w:pPr>
        <w:tabs>
          <w:tab w:val="num" w:pos="4320"/>
        </w:tabs>
        <w:ind w:left="4320" w:hanging="360"/>
      </w:pPr>
      <w:rPr>
        <w:rFonts w:ascii="Wingdings" w:hAnsi="Wingdings" w:hint="default"/>
      </w:rPr>
    </w:lvl>
    <w:lvl w:ilvl="6" w:tplc="532A0AC0" w:tentative="1">
      <w:start w:val="1"/>
      <w:numFmt w:val="bullet"/>
      <w:lvlText w:val=""/>
      <w:lvlJc w:val="left"/>
      <w:pPr>
        <w:tabs>
          <w:tab w:val="num" w:pos="5040"/>
        </w:tabs>
        <w:ind w:left="5040" w:hanging="360"/>
      </w:pPr>
      <w:rPr>
        <w:rFonts w:ascii="Wingdings" w:hAnsi="Wingdings" w:hint="default"/>
      </w:rPr>
    </w:lvl>
    <w:lvl w:ilvl="7" w:tplc="D4404A7C" w:tentative="1">
      <w:start w:val="1"/>
      <w:numFmt w:val="bullet"/>
      <w:lvlText w:val=""/>
      <w:lvlJc w:val="left"/>
      <w:pPr>
        <w:tabs>
          <w:tab w:val="num" w:pos="5760"/>
        </w:tabs>
        <w:ind w:left="5760" w:hanging="360"/>
      </w:pPr>
      <w:rPr>
        <w:rFonts w:ascii="Wingdings" w:hAnsi="Wingdings" w:hint="default"/>
      </w:rPr>
    </w:lvl>
    <w:lvl w:ilvl="8" w:tplc="0F8854B6"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29E74C4"/>
    <w:multiLevelType w:val="hybridMultilevel"/>
    <w:tmpl w:val="8CE467F2"/>
    <w:lvl w:ilvl="0" w:tplc="1552431A">
      <w:start w:val="1"/>
      <w:numFmt w:val="bullet"/>
      <w:lvlText w:val="–"/>
      <w:lvlJc w:val="left"/>
      <w:pPr>
        <w:tabs>
          <w:tab w:val="num" w:pos="720"/>
        </w:tabs>
        <w:ind w:left="720" w:hanging="360"/>
      </w:pPr>
      <w:rPr>
        <w:rFonts w:ascii="Arial" w:hAnsi="Arial" w:hint="default"/>
      </w:rPr>
    </w:lvl>
    <w:lvl w:ilvl="1" w:tplc="B6C2AF10">
      <w:start w:val="1"/>
      <w:numFmt w:val="bullet"/>
      <w:lvlText w:val="–"/>
      <w:lvlJc w:val="left"/>
      <w:pPr>
        <w:tabs>
          <w:tab w:val="num" w:pos="1440"/>
        </w:tabs>
        <w:ind w:left="1440" w:hanging="360"/>
      </w:pPr>
      <w:rPr>
        <w:rFonts w:ascii="Arial" w:hAnsi="Arial" w:hint="default"/>
      </w:rPr>
    </w:lvl>
    <w:lvl w:ilvl="2" w:tplc="7730EB9A">
      <w:start w:val="919"/>
      <w:numFmt w:val="bullet"/>
      <w:lvlText w:val="•"/>
      <w:lvlJc w:val="left"/>
      <w:pPr>
        <w:tabs>
          <w:tab w:val="num" w:pos="2160"/>
        </w:tabs>
        <w:ind w:left="2160" w:hanging="360"/>
      </w:pPr>
      <w:rPr>
        <w:rFonts w:ascii="Arial" w:hAnsi="Arial" w:hint="default"/>
      </w:rPr>
    </w:lvl>
    <w:lvl w:ilvl="3" w:tplc="02281CAA" w:tentative="1">
      <w:start w:val="1"/>
      <w:numFmt w:val="bullet"/>
      <w:lvlText w:val="–"/>
      <w:lvlJc w:val="left"/>
      <w:pPr>
        <w:tabs>
          <w:tab w:val="num" w:pos="2880"/>
        </w:tabs>
        <w:ind w:left="2880" w:hanging="360"/>
      </w:pPr>
      <w:rPr>
        <w:rFonts w:ascii="Arial" w:hAnsi="Arial" w:hint="default"/>
      </w:rPr>
    </w:lvl>
    <w:lvl w:ilvl="4" w:tplc="289AEAC0" w:tentative="1">
      <w:start w:val="1"/>
      <w:numFmt w:val="bullet"/>
      <w:lvlText w:val="–"/>
      <w:lvlJc w:val="left"/>
      <w:pPr>
        <w:tabs>
          <w:tab w:val="num" w:pos="3600"/>
        </w:tabs>
        <w:ind w:left="3600" w:hanging="360"/>
      </w:pPr>
      <w:rPr>
        <w:rFonts w:ascii="Arial" w:hAnsi="Arial" w:hint="default"/>
      </w:rPr>
    </w:lvl>
    <w:lvl w:ilvl="5" w:tplc="5FAA7632" w:tentative="1">
      <w:start w:val="1"/>
      <w:numFmt w:val="bullet"/>
      <w:lvlText w:val="–"/>
      <w:lvlJc w:val="left"/>
      <w:pPr>
        <w:tabs>
          <w:tab w:val="num" w:pos="4320"/>
        </w:tabs>
        <w:ind w:left="4320" w:hanging="360"/>
      </w:pPr>
      <w:rPr>
        <w:rFonts w:ascii="Arial" w:hAnsi="Arial" w:hint="default"/>
      </w:rPr>
    </w:lvl>
    <w:lvl w:ilvl="6" w:tplc="E4AE75F0" w:tentative="1">
      <w:start w:val="1"/>
      <w:numFmt w:val="bullet"/>
      <w:lvlText w:val="–"/>
      <w:lvlJc w:val="left"/>
      <w:pPr>
        <w:tabs>
          <w:tab w:val="num" w:pos="5040"/>
        </w:tabs>
        <w:ind w:left="5040" w:hanging="360"/>
      </w:pPr>
      <w:rPr>
        <w:rFonts w:ascii="Arial" w:hAnsi="Arial" w:hint="default"/>
      </w:rPr>
    </w:lvl>
    <w:lvl w:ilvl="7" w:tplc="D24EAC1A" w:tentative="1">
      <w:start w:val="1"/>
      <w:numFmt w:val="bullet"/>
      <w:lvlText w:val="–"/>
      <w:lvlJc w:val="left"/>
      <w:pPr>
        <w:tabs>
          <w:tab w:val="num" w:pos="5760"/>
        </w:tabs>
        <w:ind w:left="5760" w:hanging="360"/>
      </w:pPr>
      <w:rPr>
        <w:rFonts w:ascii="Arial" w:hAnsi="Arial" w:hint="default"/>
      </w:rPr>
    </w:lvl>
    <w:lvl w:ilvl="8" w:tplc="E3AE463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43B415C"/>
    <w:multiLevelType w:val="hybridMultilevel"/>
    <w:tmpl w:val="37F2A4E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5714C35"/>
    <w:multiLevelType w:val="hybridMultilevel"/>
    <w:tmpl w:val="C5DE6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404FD4"/>
    <w:multiLevelType w:val="hybridMultilevel"/>
    <w:tmpl w:val="10C81E86"/>
    <w:lvl w:ilvl="0" w:tplc="04090001">
      <w:start w:val="1"/>
      <w:numFmt w:val="bullet"/>
      <w:lvlText w:val=""/>
      <w:lvlJc w:val="left"/>
      <w:pPr>
        <w:tabs>
          <w:tab w:val="num" w:pos="360"/>
        </w:tabs>
        <w:ind w:left="360" w:hanging="360"/>
      </w:pPr>
      <w:rPr>
        <w:rFonts w:ascii="Symbol" w:hAnsi="Symbol" w:hint="default"/>
      </w:rPr>
    </w:lvl>
    <w:lvl w:ilvl="1" w:tplc="0409000D">
      <w:start w:val="1"/>
      <w:numFmt w:val="bullet"/>
      <w:lvlText w:val=""/>
      <w:lvlJc w:val="left"/>
      <w:pPr>
        <w:tabs>
          <w:tab w:val="num" w:pos="1080"/>
        </w:tabs>
        <w:ind w:left="1080" w:hanging="360"/>
      </w:pPr>
      <w:rPr>
        <w:rFonts w:ascii="Wingdings" w:hAnsi="Wingdings"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C7725F4"/>
    <w:multiLevelType w:val="hybridMultilevel"/>
    <w:tmpl w:val="F37C5F0E"/>
    <w:lvl w:ilvl="0" w:tplc="0409000F">
      <w:start w:val="1"/>
      <w:numFmt w:val="decimal"/>
      <w:lvlText w:val="%1."/>
      <w:lvlJc w:val="left"/>
      <w:pPr>
        <w:ind w:left="720" w:hanging="360"/>
      </w:pPr>
      <w:rPr>
        <w:rFonts w:hint="default"/>
        <w:color w:val="auto"/>
      </w:rPr>
    </w:lvl>
    <w:lvl w:ilvl="1" w:tplc="0409000D">
      <w:start w:val="1"/>
      <w:numFmt w:val="bullet"/>
      <w:lvlText w:val=""/>
      <w:lvlJc w:val="left"/>
      <w:pPr>
        <w:tabs>
          <w:tab w:val="num" w:pos="1440"/>
        </w:tabs>
        <w:ind w:left="1440" w:hanging="360"/>
      </w:pPr>
      <w:rPr>
        <w:rFonts w:ascii="Wingdings" w:hAnsi="Wingdings" w:hint="default"/>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D77AE8"/>
    <w:multiLevelType w:val="hybridMultilevel"/>
    <w:tmpl w:val="A9EC6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61730B"/>
    <w:multiLevelType w:val="hybridMultilevel"/>
    <w:tmpl w:val="1AB017A0"/>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6C22614"/>
    <w:multiLevelType w:val="hybridMultilevel"/>
    <w:tmpl w:val="FECC68EA"/>
    <w:lvl w:ilvl="0" w:tplc="40090001">
      <w:start w:val="1"/>
      <w:numFmt w:val="bullet"/>
      <w:lvlText w:val=""/>
      <w:lvlJc w:val="left"/>
      <w:pPr>
        <w:tabs>
          <w:tab w:val="num" w:pos="360"/>
        </w:tabs>
        <w:ind w:left="360" w:hanging="360"/>
      </w:pPr>
      <w:rPr>
        <w:rFonts w:ascii="Symbol" w:hAnsi="Symbol" w:hint="default"/>
      </w:rPr>
    </w:lvl>
    <w:lvl w:ilvl="1" w:tplc="0409000D">
      <w:start w:val="1"/>
      <w:numFmt w:val="bullet"/>
      <w:lvlText w:val=""/>
      <w:lvlJc w:val="left"/>
      <w:pPr>
        <w:tabs>
          <w:tab w:val="num" w:pos="1080"/>
        </w:tabs>
        <w:ind w:left="1080" w:hanging="360"/>
      </w:pPr>
      <w:rPr>
        <w:rFonts w:ascii="Wingdings" w:hAnsi="Wingdings"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3439324D"/>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6" w15:restartNumberingAfterBreak="0">
    <w:nsid w:val="34821E3F"/>
    <w:multiLevelType w:val="hybridMultilevel"/>
    <w:tmpl w:val="24CE7A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39497671"/>
    <w:multiLevelType w:val="hybridMultilevel"/>
    <w:tmpl w:val="5C2EAE22"/>
    <w:lvl w:ilvl="0" w:tplc="4009000B">
      <w:start w:val="1"/>
      <w:numFmt w:val="bullet"/>
      <w:lvlText w:val=""/>
      <w:lvlJc w:val="left"/>
      <w:pPr>
        <w:tabs>
          <w:tab w:val="num" w:pos="360"/>
        </w:tabs>
        <w:ind w:left="360" w:hanging="360"/>
      </w:pPr>
      <w:rPr>
        <w:rFonts w:ascii="Wingdings" w:hAnsi="Wingdings" w:hint="default"/>
      </w:rPr>
    </w:lvl>
    <w:lvl w:ilvl="1" w:tplc="0409000D">
      <w:start w:val="1"/>
      <w:numFmt w:val="bullet"/>
      <w:lvlText w:val=""/>
      <w:lvlJc w:val="left"/>
      <w:pPr>
        <w:tabs>
          <w:tab w:val="num" w:pos="1080"/>
        </w:tabs>
        <w:ind w:left="1080" w:hanging="360"/>
      </w:pPr>
      <w:rPr>
        <w:rFonts w:ascii="Wingdings" w:hAnsi="Wingdings"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3E3F312D"/>
    <w:multiLevelType w:val="hybridMultilevel"/>
    <w:tmpl w:val="20E40D5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9" w15:restartNumberingAfterBreak="0">
    <w:nsid w:val="44FA63E9"/>
    <w:multiLevelType w:val="hybridMultilevel"/>
    <w:tmpl w:val="4C4C63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62362A1"/>
    <w:multiLevelType w:val="hybridMultilevel"/>
    <w:tmpl w:val="1BCA6028"/>
    <w:lvl w:ilvl="0" w:tplc="6FFCAE36">
      <w:start w:val="1"/>
      <w:numFmt w:val="bullet"/>
      <w:lvlText w:val="–"/>
      <w:lvlJc w:val="left"/>
      <w:pPr>
        <w:tabs>
          <w:tab w:val="num" w:pos="720"/>
        </w:tabs>
        <w:ind w:left="720" w:hanging="360"/>
      </w:pPr>
      <w:rPr>
        <w:rFonts w:ascii="Arial" w:hAnsi="Arial" w:hint="default"/>
      </w:rPr>
    </w:lvl>
    <w:lvl w:ilvl="1" w:tplc="D87A37C2">
      <w:start w:val="1"/>
      <w:numFmt w:val="bullet"/>
      <w:lvlText w:val="–"/>
      <w:lvlJc w:val="left"/>
      <w:pPr>
        <w:tabs>
          <w:tab w:val="num" w:pos="1440"/>
        </w:tabs>
        <w:ind w:left="1440" w:hanging="360"/>
      </w:pPr>
      <w:rPr>
        <w:rFonts w:ascii="Arial" w:hAnsi="Arial" w:hint="default"/>
      </w:rPr>
    </w:lvl>
    <w:lvl w:ilvl="2" w:tplc="5C1E55BE" w:tentative="1">
      <w:start w:val="1"/>
      <w:numFmt w:val="bullet"/>
      <w:lvlText w:val="–"/>
      <w:lvlJc w:val="left"/>
      <w:pPr>
        <w:tabs>
          <w:tab w:val="num" w:pos="2160"/>
        </w:tabs>
        <w:ind w:left="2160" w:hanging="360"/>
      </w:pPr>
      <w:rPr>
        <w:rFonts w:ascii="Arial" w:hAnsi="Arial" w:hint="default"/>
      </w:rPr>
    </w:lvl>
    <w:lvl w:ilvl="3" w:tplc="E298727A" w:tentative="1">
      <w:start w:val="1"/>
      <w:numFmt w:val="bullet"/>
      <w:lvlText w:val="–"/>
      <w:lvlJc w:val="left"/>
      <w:pPr>
        <w:tabs>
          <w:tab w:val="num" w:pos="2880"/>
        </w:tabs>
        <w:ind w:left="2880" w:hanging="360"/>
      </w:pPr>
      <w:rPr>
        <w:rFonts w:ascii="Arial" w:hAnsi="Arial" w:hint="default"/>
      </w:rPr>
    </w:lvl>
    <w:lvl w:ilvl="4" w:tplc="1E8EA568" w:tentative="1">
      <w:start w:val="1"/>
      <w:numFmt w:val="bullet"/>
      <w:lvlText w:val="–"/>
      <w:lvlJc w:val="left"/>
      <w:pPr>
        <w:tabs>
          <w:tab w:val="num" w:pos="3600"/>
        </w:tabs>
        <w:ind w:left="3600" w:hanging="360"/>
      </w:pPr>
      <w:rPr>
        <w:rFonts w:ascii="Arial" w:hAnsi="Arial" w:hint="default"/>
      </w:rPr>
    </w:lvl>
    <w:lvl w:ilvl="5" w:tplc="19EE2174" w:tentative="1">
      <w:start w:val="1"/>
      <w:numFmt w:val="bullet"/>
      <w:lvlText w:val="–"/>
      <w:lvlJc w:val="left"/>
      <w:pPr>
        <w:tabs>
          <w:tab w:val="num" w:pos="4320"/>
        </w:tabs>
        <w:ind w:left="4320" w:hanging="360"/>
      </w:pPr>
      <w:rPr>
        <w:rFonts w:ascii="Arial" w:hAnsi="Arial" w:hint="default"/>
      </w:rPr>
    </w:lvl>
    <w:lvl w:ilvl="6" w:tplc="AA0C2E2E" w:tentative="1">
      <w:start w:val="1"/>
      <w:numFmt w:val="bullet"/>
      <w:lvlText w:val="–"/>
      <w:lvlJc w:val="left"/>
      <w:pPr>
        <w:tabs>
          <w:tab w:val="num" w:pos="5040"/>
        </w:tabs>
        <w:ind w:left="5040" w:hanging="360"/>
      </w:pPr>
      <w:rPr>
        <w:rFonts w:ascii="Arial" w:hAnsi="Arial" w:hint="default"/>
      </w:rPr>
    </w:lvl>
    <w:lvl w:ilvl="7" w:tplc="168EA210" w:tentative="1">
      <w:start w:val="1"/>
      <w:numFmt w:val="bullet"/>
      <w:lvlText w:val="–"/>
      <w:lvlJc w:val="left"/>
      <w:pPr>
        <w:tabs>
          <w:tab w:val="num" w:pos="5760"/>
        </w:tabs>
        <w:ind w:left="5760" w:hanging="360"/>
      </w:pPr>
      <w:rPr>
        <w:rFonts w:ascii="Arial" w:hAnsi="Arial" w:hint="default"/>
      </w:rPr>
    </w:lvl>
    <w:lvl w:ilvl="8" w:tplc="EC00516A"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7694B1E"/>
    <w:multiLevelType w:val="hybridMultilevel"/>
    <w:tmpl w:val="EE3E41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7CB0BCB"/>
    <w:multiLevelType w:val="hybridMultilevel"/>
    <w:tmpl w:val="72803BA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48C61FEC"/>
    <w:multiLevelType w:val="hybridMultilevel"/>
    <w:tmpl w:val="BD84E3F6"/>
    <w:lvl w:ilvl="0" w:tplc="1326DC9C">
      <w:start w:val="1"/>
      <w:numFmt w:val="bullet"/>
      <w:lvlText w:val="•"/>
      <w:lvlJc w:val="left"/>
      <w:pPr>
        <w:tabs>
          <w:tab w:val="num" w:pos="720"/>
        </w:tabs>
        <w:ind w:left="720" w:hanging="360"/>
      </w:pPr>
      <w:rPr>
        <w:rFonts w:ascii="Times New Roman" w:hAnsi="Times New Roman" w:hint="default"/>
      </w:rPr>
    </w:lvl>
    <w:lvl w:ilvl="1" w:tplc="DA62774E" w:tentative="1">
      <w:start w:val="1"/>
      <w:numFmt w:val="bullet"/>
      <w:lvlText w:val="•"/>
      <w:lvlJc w:val="left"/>
      <w:pPr>
        <w:tabs>
          <w:tab w:val="num" w:pos="1440"/>
        </w:tabs>
        <w:ind w:left="1440" w:hanging="360"/>
      </w:pPr>
      <w:rPr>
        <w:rFonts w:ascii="Times New Roman" w:hAnsi="Times New Roman" w:hint="default"/>
      </w:rPr>
    </w:lvl>
    <w:lvl w:ilvl="2" w:tplc="5CFEED58" w:tentative="1">
      <w:start w:val="1"/>
      <w:numFmt w:val="bullet"/>
      <w:lvlText w:val="•"/>
      <w:lvlJc w:val="left"/>
      <w:pPr>
        <w:tabs>
          <w:tab w:val="num" w:pos="2160"/>
        </w:tabs>
        <w:ind w:left="2160" w:hanging="360"/>
      </w:pPr>
      <w:rPr>
        <w:rFonts w:ascii="Times New Roman" w:hAnsi="Times New Roman" w:hint="default"/>
      </w:rPr>
    </w:lvl>
    <w:lvl w:ilvl="3" w:tplc="CD9EDBB4" w:tentative="1">
      <w:start w:val="1"/>
      <w:numFmt w:val="bullet"/>
      <w:lvlText w:val="•"/>
      <w:lvlJc w:val="left"/>
      <w:pPr>
        <w:tabs>
          <w:tab w:val="num" w:pos="2880"/>
        </w:tabs>
        <w:ind w:left="2880" w:hanging="360"/>
      </w:pPr>
      <w:rPr>
        <w:rFonts w:ascii="Times New Roman" w:hAnsi="Times New Roman" w:hint="default"/>
      </w:rPr>
    </w:lvl>
    <w:lvl w:ilvl="4" w:tplc="25A6CB6A" w:tentative="1">
      <w:start w:val="1"/>
      <w:numFmt w:val="bullet"/>
      <w:lvlText w:val="•"/>
      <w:lvlJc w:val="left"/>
      <w:pPr>
        <w:tabs>
          <w:tab w:val="num" w:pos="3600"/>
        </w:tabs>
        <w:ind w:left="3600" w:hanging="360"/>
      </w:pPr>
      <w:rPr>
        <w:rFonts w:ascii="Times New Roman" w:hAnsi="Times New Roman" w:hint="default"/>
      </w:rPr>
    </w:lvl>
    <w:lvl w:ilvl="5" w:tplc="1DDE1666" w:tentative="1">
      <w:start w:val="1"/>
      <w:numFmt w:val="bullet"/>
      <w:lvlText w:val="•"/>
      <w:lvlJc w:val="left"/>
      <w:pPr>
        <w:tabs>
          <w:tab w:val="num" w:pos="4320"/>
        </w:tabs>
        <w:ind w:left="4320" w:hanging="360"/>
      </w:pPr>
      <w:rPr>
        <w:rFonts w:ascii="Times New Roman" w:hAnsi="Times New Roman" w:hint="default"/>
      </w:rPr>
    </w:lvl>
    <w:lvl w:ilvl="6" w:tplc="C5746582" w:tentative="1">
      <w:start w:val="1"/>
      <w:numFmt w:val="bullet"/>
      <w:lvlText w:val="•"/>
      <w:lvlJc w:val="left"/>
      <w:pPr>
        <w:tabs>
          <w:tab w:val="num" w:pos="5040"/>
        </w:tabs>
        <w:ind w:left="5040" w:hanging="360"/>
      </w:pPr>
      <w:rPr>
        <w:rFonts w:ascii="Times New Roman" w:hAnsi="Times New Roman" w:hint="default"/>
      </w:rPr>
    </w:lvl>
    <w:lvl w:ilvl="7" w:tplc="C3DC7F12" w:tentative="1">
      <w:start w:val="1"/>
      <w:numFmt w:val="bullet"/>
      <w:lvlText w:val="•"/>
      <w:lvlJc w:val="left"/>
      <w:pPr>
        <w:tabs>
          <w:tab w:val="num" w:pos="5760"/>
        </w:tabs>
        <w:ind w:left="5760" w:hanging="360"/>
      </w:pPr>
      <w:rPr>
        <w:rFonts w:ascii="Times New Roman" w:hAnsi="Times New Roman" w:hint="default"/>
      </w:rPr>
    </w:lvl>
    <w:lvl w:ilvl="8" w:tplc="3ECA5E90"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4CC8568B"/>
    <w:multiLevelType w:val="hybridMultilevel"/>
    <w:tmpl w:val="BDB8A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194BAF"/>
    <w:multiLevelType w:val="hybridMultilevel"/>
    <w:tmpl w:val="E45C5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B7452E"/>
    <w:multiLevelType w:val="hybridMultilevel"/>
    <w:tmpl w:val="2FFC5182"/>
    <w:lvl w:ilvl="0" w:tplc="04090001">
      <w:start w:val="1"/>
      <w:numFmt w:val="bullet"/>
      <w:lvlText w:val=""/>
      <w:lvlJc w:val="left"/>
      <w:pPr>
        <w:ind w:left="761" w:hanging="360"/>
      </w:pPr>
      <w:rPr>
        <w:rFonts w:ascii="Symbol" w:hAnsi="Symbol" w:hint="default"/>
      </w:rPr>
    </w:lvl>
    <w:lvl w:ilvl="1" w:tplc="04090003" w:tentative="1">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27" w15:restartNumberingAfterBreak="0">
    <w:nsid w:val="5B4E0699"/>
    <w:multiLevelType w:val="hybridMultilevel"/>
    <w:tmpl w:val="BCBADF1E"/>
    <w:lvl w:ilvl="0" w:tplc="4009000B">
      <w:start w:val="1"/>
      <w:numFmt w:val="bullet"/>
      <w:lvlText w:val=""/>
      <w:lvlJc w:val="left"/>
      <w:pPr>
        <w:tabs>
          <w:tab w:val="num" w:pos="360"/>
        </w:tabs>
        <w:ind w:left="360" w:hanging="360"/>
      </w:pPr>
      <w:rPr>
        <w:rFonts w:ascii="Wingdings" w:hAnsi="Wingdings" w:hint="default"/>
      </w:rPr>
    </w:lvl>
    <w:lvl w:ilvl="1" w:tplc="0409000D">
      <w:start w:val="1"/>
      <w:numFmt w:val="bullet"/>
      <w:lvlText w:val=""/>
      <w:lvlJc w:val="left"/>
      <w:pPr>
        <w:tabs>
          <w:tab w:val="num" w:pos="1080"/>
        </w:tabs>
        <w:ind w:left="1080" w:hanging="360"/>
      </w:pPr>
      <w:rPr>
        <w:rFonts w:ascii="Wingdings" w:hAnsi="Wingdings"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5F835F63"/>
    <w:multiLevelType w:val="hybridMultilevel"/>
    <w:tmpl w:val="2FA8A3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1553A71"/>
    <w:multiLevelType w:val="hybridMultilevel"/>
    <w:tmpl w:val="D93C9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586429"/>
    <w:multiLevelType w:val="hybridMultilevel"/>
    <w:tmpl w:val="6ABE5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DB590D"/>
    <w:multiLevelType w:val="hybridMultilevel"/>
    <w:tmpl w:val="DAF0B7B6"/>
    <w:lvl w:ilvl="0" w:tplc="2352773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585442"/>
    <w:multiLevelType w:val="hybridMultilevel"/>
    <w:tmpl w:val="5CAE1C7A"/>
    <w:lvl w:ilvl="0" w:tplc="4009000B">
      <w:start w:val="1"/>
      <w:numFmt w:val="bullet"/>
      <w:lvlText w:val=""/>
      <w:lvlJc w:val="left"/>
      <w:pPr>
        <w:tabs>
          <w:tab w:val="num" w:pos="360"/>
        </w:tabs>
        <w:ind w:left="360" w:hanging="360"/>
      </w:pPr>
      <w:rPr>
        <w:rFonts w:ascii="Wingdings" w:hAnsi="Wingdings" w:hint="default"/>
      </w:rPr>
    </w:lvl>
    <w:lvl w:ilvl="1" w:tplc="0409000D">
      <w:start w:val="1"/>
      <w:numFmt w:val="bullet"/>
      <w:lvlText w:val=""/>
      <w:lvlJc w:val="left"/>
      <w:pPr>
        <w:tabs>
          <w:tab w:val="num" w:pos="1080"/>
        </w:tabs>
        <w:ind w:left="1080" w:hanging="360"/>
      </w:pPr>
      <w:rPr>
        <w:rFonts w:ascii="Wingdings" w:hAnsi="Wingdings"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71D076B2"/>
    <w:multiLevelType w:val="hybridMultilevel"/>
    <w:tmpl w:val="983E297E"/>
    <w:lvl w:ilvl="0" w:tplc="40090001">
      <w:start w:val="1"/>
      <w:numFmt w:val="bullet"/>
      <w:lvlText w:val=""/>
      <w:lvlJc w:val="left"/>
      <w:pPr>
        <w:tabs>
          <w:tab w:val="num" w:pos="360"/>
        </w:tabs>
        <w:ind w:left="360" w:hanging="360"/>
      </w:pPr>
      <w:rPr>
        <w:rFonts w:ascii="Symbol" w:hAnsi="Symbol" w:hint="default"/>
      </w:rPr>
    </w:lvl>
    <w:lvl w:ilvl="1" w:tplc="0409000D">
      <w:start w:val="1"/>
      <w:numFmt w:val="bullet"/>
      <w:lvlText w:val=""/>
      <w:lvlJc w:val="left"/>
      <w:pPr>
        <w:tabs>
          <w:tab w:val="num" w:pos="1080"/>
        </w:tabs>
        <w:ind w:left="1080" w:hanging="360"/>
      </w:pPr>
      <w:rPr>
        <w:rFonts w:ascii="Wingdings" w:hAnsi="Wingdings"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73217BEE"/>
    <w:multiLevelType w:val="hybridMultilevel"/>
    <w:tmpl w:val="4C58332A"/>
    <w:lvl w:ilvl="0" w:tplc="40090001">
      <w:start w:val="1"/>
      <w:numFmt w:val="bullet"/>
      <w:lvlText w:val=""/>
      <w:lvlJc w:val="left"/>
      <w:pPr>
        <w:tabs>
          <w:tab w:val="num" w:pos="360"/>
        </w:tabs>
        <w:ind w:left="360" w:hanging="360"/>
      </w:pPr>
      <w:rPr>
        <w:rFonts w:ascii="Symbol" w:hAnsi="Symbol" w:hint="default"/>
      </w:rPr>
    </w:lvl>
    <w:lvl w:ilvl="1" w:tplc="0409000D">
      <w:start w:val="1"/>
      <w:numFmt w:val="bullet"/>
      <w:lvlText w:val=""/>
      <w:lvlJc w:val="left"/>
      <w:pPr>
        <w:tabs>
          <w:tab w:val="num" w:pos="1080"/>
        </w:tabs>
        <w:ind w:left="1080" w:hanging="360"/>
      </w:pPr>
      <w:rPr>
        <w:rFonts w:ascii="Wingdings" w:hAnsi="Wingdings"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789F49B7"/>
    <w:multiLevelType w:val="hybridMultilevel"/>
    <w:tmpl w:val="85D47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C241BA"/>
    <w:multiLevelType w:val="hybridMultilevel"/>
    <w:tmpl w:val="393AD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C31562"/>
    <w:multiLevelType w:val="hybridMultilevel"/>
    <w:tmpl w:val="E54072EC"/>
    <w:lvl w:ilvl="0" w:tplc="FFFFFFFF">
      <w:start w:val="1"/>
      <w:numFmt w:val="bullet"/>
      <w:lvlText w:val=""/>
      <w:lvlJc w:val="left"/>
      <w:pPr>
        <w:tabs>
          <w:tab w:val="num" w:pos="360"/>
        </w:tabs>
        <w:ind w:left="360" w:hanging="360"/>
      </w:pPr>
      <w:rPr>
        <w:rFonts w:ascii="Wingdings" w:hAnsi="Wingdings" w:hint="default"/>
      </w:rPr>
    </w:lvl>
    <w:lvl w:ilvl="1" w:tplc="04090005">
      <w:start w:val="1"/>
      <w:numFmt w:val="bullet"/>
      <w:lvlText w:val=""/>
      <w:lvlJc w:val="left"/>
      <w:pPr>
        <w:tabs>
          <w:tab w:val="num" w:pos="360"/>
        </w:tabs>
        <w:ind w:left="360" w:hanging="360"/>
      </w:pPr>
      <w:rPr>
        <w:rFonts w:ascii="Wingdings" w:hAnsi="Wingdings" w:hint="default"/>
      </w:rPr>
    </w:lvl>
    <w:lvl w:ilvl="2" w:tplc="FFFFFFFF" w:tentative="1">
      <w:start w:val="1"/>
      <w:numFmt w:val="bullet"/>
      <w:lvlText w:val=""/>
      <w:lvlJc w:val="left"/>
      <w:pPr>
        <w:tabs>
          <w:tab w:val="num" w:pos="1080"/>
        </w:tabs>
        <w:ind w:left="1080" w:hanging="360"/>
      </w:pPr>
      <w:rPr>
        <w:rFonts w:ascii="Wingdings" w:hAnsi="Wingdings" w:hint="default"/>
      </w:rPr>
    </w:lvl>
    <w:lvl w:ilvl="3" w:tplc="FFFFFFFF" w:tentative="1">
      <w:start w:val="1"/>
      <w:numFmt w:val="bullet"/>
      <w:lvlText w:val=""/>
      <w:lvlJc w:val="left"/>
      <w:pPr>
        <w:tabs>
          <w:tab w:val="num" w:pos="1800"/>
        </w:tabs>
        <w:ind w:left="1800" w:hanging="360"/>
      </w:pPr>
      <w:rPr>
        <w:rFonts w:ascii="Symbol" w:hAnsi="Symbol" w:hint="default"/>
      </w:rPr>
    </w:lvl>
    <w:lvl w:ilvl="4" w:tplc="FFFFFFFF" w:tentative="1">
      <w:start w:val="1"/>
      <w:numFmt w:val="bullet"/>
      <w:lvlText w:val="o"/>
      <w:lvlJc w:val="left"/>
      <w:pPr>
        <w:tabs>
          <w:tab w:val="num" w:pos="2520"/>
        </w:tabs>
        <w:ind w:left="2520" w:hanging="360"/>
      </w:pPr>
      <w:rPr>
        <w:rFonts w:ascii="Courier New" w:hAnsi="Courier New" w:hint="default"/>
      </w:rPr>
    </w:lvl>
    <w:lvl w:ilvl="5" w:tplc="FFFFFFFF" w:tentative="1">
      <w:start w:val="1"/>
      <w:numFmt w:val="bullet"/>
      <w:lvlText w:val=""/>
      <w:lvlJc w:val="left"/>
      <w:pPr>
        <w:tabs>
          <w:tab w:val="num" w:pos="3240"/>
        </w:tabs>
        <w:ind w:left="3240" w:hanging="360"/>
      </w:pPr>
      <w:rPr>
        <w:rFonts w:ascii="Wingdings" w:hAnsi="Wingdings" w:hint="default"/>
      </w:rPr>
    </w:lvl>
    <w:lvl w:ilvl="6" w:tplc="FFFFFFFF" w:tentative="1">
      <w:start w:val="1"/>
      <w:numFmt w:val="bullet"/>
      <w:lvlText w:val=""/>
      <w:lvlJc w:val="left"/>
      <w:pPr>
        <w:tabs>
          <w:tab w:val="num" w:pos="3960"/>
        </w:tabs>
        <w:ind w:left="3960" w:hanging="360"/>
      </w:pPr>
      <w:rPr>
        <w:rFonts w:ascii="Symbol" w:hAnsi="Symbol" w:hint="default"/>
      </w:rPr>
    </w:lvl>
    <w:lvl w:ilvl="7" w:tplc="FFFFFFFF" w:tentative="1">
      <w:start w:val="1"/>
      <w:numFmt w:val="bullet"/>
      <w:lvlText w:val="o"/>
      <w:lvlJc w:val="left"/>
      <w:pPr>
        <w:tabs>
          <w:tab w:val="num" w:pos="4680"/>
        </w:tabs>
        <w:ind w:left="4680" w:hanging="360"/>
      </w:pPr>
      <w:rPr>
        <w:rFonts w:ascii="Courier New" w:hAnsi="Courier New" w:hint="default"/>
      </w:rPr>
    </w:lvl>
    <w:lvl w:ilvl="8" w:tplc="FFFFFFFF" w:tentative="1">
      <w:start w:val="1"/>
      <w:numFmt w:val="bullet"/>
      <w:lvlText w:val=""/>
      <w:lvlJc w:val="left"/>
      <w:pPr>
        <w:tabs>
          <w:tab w:val="num" w:pos="5400"/>
        </w:tabs>
        <w:ind w:left="5400" w:hanging="360"/>
      </w:pPr>
      <w:rPr>
        <w:rFonts w:ascii="Wingdings" w:hAnsi="Wingdings" w:hint="default"/>
      </w:rPr>
    </w:lvl>
  </w:abstractNum>
  <w:num w:numId="1" w16cid:durableId="2036688001">
    <w:abstractNumId w:val="31"/>
  </w:num>
  <w:num w:numId="2" w16cid:durableId="563758006">
    <w:abstractNumId w:val="4"/>
  </w:num>
  <w:num w:numId="3" w16cid:durableId="625039714">
    <w:abstractNumId w:val="35"/>
  </w:num>
  <w:num w:numId="4" w16cid:durableId="1018391650">
    <w:abstractNumId w:val="24"/>
  </w:num>
  <w:num w:numId="5" w16cid:durableId="2066564513">
    <w:abstractNumId w:val="36"/>
  </w:num>
  <w:num w:numId="6" w16cid:durableId="1726752280">
    <w:abstractNumId w:val="37"/>
  </w:num>
  <w:num w:numId="7" w16cid:durableId="324288542">
    <w:abstractNumId w:val="11"/>
  </w:num>
  <w:num w:numId="8" w16cid:durableId="611012226">
    <w:abstractNumId w:val="21"/>
  </w:num>
  <w:num w:numId="9" w16cid:durableId="1948804581">
    <w:abstractNumId w:val="8"/>
  </w:num>
  <w:num w:numId="10" w16cid:durableId="1022361791">
    <w:abstractNumId w:val="23"/>
  </w:num>
  <w:num w:numId="11" w16cid:durableId="777412429">
    <w:abstractNumId w:val="20"/>
  </w:num>
  <w:num w:numId="12" w16cid:durableId="827524041">
    <w:abstractNumId w:val="12"/>
  </w:num>
  <w:num w:numId="13" w16cid:durableId="1570576569">
    <w:abstractNumId w:val="7"/>
  </w:num>
  <w:num w:numId="14" w16cid:durableId="1881360462">
    <w:abstractNumId w:val="29"/>
  </w:num>
  <w:num w:numId="15" w16cid:durableId="1426998698">
    <w:abstractNumId w:val="9"/>
  </w:num>
  <w:num w:numId="16" w16cid:durableId="1117406772">
    <w:abstractNumId w:val="6"/>
  </w:num>
  <w:num w:numId="17" w16cid:durableId="558630848">
    <w:abstractNumId w:val="13"/>
  </w:num>
  <w:num w:numId="18" w16cid:durableId="377364727">
    <w:abstractNumId w:val="18"/>
  </w:num>
  <w:num w:numId="19" w16cid:durableId="1862275377">
    <w:abstractNumId w:val="30"/>
  </w:num>
  <w:num w:numId="20" w16cid:durableId="179663105">
    <w:abstractNumId w:val="26"/>
  </w:num>
  <w:num w:numId="21" w16cid:durableId="1339456153">
    <w:abstractNumId w:val="10"/>
  </w:num>
  <w:num w:numId="22" w16cid:durableId="1700818349">
    <w:abstractNumId w:val="10"/>
  </w:num>
  <w:num w:numId="23" w16cid:durableId="650182895">
    <w:abstractNumId w:val="15"/>
  </w:num>
  <w:num w:numId="24" w16cid:durableId="1109936127">
    <w:abstractNumId w:val="0"/>
  </w:num>
  <w:num w:numId="25" w16cid:durableId="772363064">
    <w:abstractNumId w:val="1"/>
  </w:num>
  <w:num w:numId="26" w16cid:durableId="2008046251">
    <w:abstractNumId w:val="5"/>
  </w:num>
  <w:num w:numId="27" w16cid:durableId="1478840054">
    <w:abstractNumId w:val="3"/>
  </w:num>
  <w:num w:numId="28" w16cid:durableId="1597788450">
    <w:abstractNumId w:val="25"/>
  </w:num>
  <w:num w:numId="29" w16cid:durableId="1231234268">
    <w:abstractNumId w:val="19"/>
  </w:num>
  <w:num w:numId="30" w16cid:durableId="469636381">
    <w:abstractNumId w:val="2"/>
  </w:num>
  <w:num w:numId="31" w16cid:durableId="1534223669">
    <w:abstractNumId w:val="17"/>
  </w:num>
  <w:num w:numId="32" w16cid:durableId="2120829155">
    <w:abstractNumId w:val="32"/>
  </w:num>
  <w:num w:numId="33" w16cid:durableId="697389773">
    <w:abstractNumId w:val="27"/>
  </w:num>
  <w:num w:numId="34" w16cid:durableId="885067141">
    <w:abstractNumId w:val="14"/>
  </w:num>
  <w:num w:numId="35" w16cid:durableId="413164675">
    <w:abstractNumId w:val="33"/>
  </w:num>
  <w:num w:numId="36" w16cid:durableId="1125081716">
    <w:abstractNumId w:val="34"/>
  </w:num>
  <w:num w:numId="37" w16cid:durableId="482965665">
    <w:abstractNumId w:val="16"/>
  </w:num>
  <w:num w:numId="38" w16cid:durableId="1883712752">
    <w:abstractNumId w:val="22"/>
  </w:num>
  <w:num w:numId="39" w16cid:durableId="15568943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attachedTemplate r:id="rId1"/>
  <w:defaultTabStop w:val="720"/>
  <w:drawingGridHorizontalSpacing w:val="110"/>
  <w:displayHorizontalDrawingGridEvery w:val="2"/>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8F2"/>
    <w:rsid w:val="00000AAF"/>
    <w:rsid w:val="00000BF1"/>
    <w:rsid w:val="000105C9"/>
    <w:rsid w:val="000105EF"/>
    <w:rsid w:val="00011388"/>
    <w:rsid w:val="00011740"/>
    <w:rsid w:val="0001195A"/>
    <w:rsid w:val="00014465"/>
    <w:rsid w:val="00017120"/>
    <w:rsid w:val="0002460F"/>
    <w:rsid w:val="0003030B"/>
    <w:rsid w:val="00031A1F"/>
    <w:rsid w:val="00032421"/>
    <w:rsid w:val="000363EC"/>
    <w:rsid w:val="00036640"/>
    <w:rsid w:val="000467D4"/>
    <w:rsid w:val="000542FE"/>
    <w:rsid w:val="00055EBD"/>
    <w:rsid w:val="0005678A"/>
    <w:rsid w:val="000626C0"/>
    <w:rsid w:val="0006327E"/>
    <w:rsid w:val="000635E1"/>
    <w:rsid w:val="000639AE"/>
    <w:rsid w:val="00063F45"/>
    <w:rsid w:val="00065D5F"/>
    <w:rsid w:val="00067B95"/>
    <w:rsid w:val="00072DA7"/>
    <w:rsid w:val="00073261"/>
    <w:rsid w:val="000753BE"/>
    <w:rsid w:val="0007769D"/>
    <w:rsid w:val="00085B8A"/>
    <w:rsid w:val="000926CA"/>
    <w:rsid w:val="000975DF"/>
    <w:rsid w:val="000A2287"/>
    <w:rsid w:val="000B03B1"/>
    <w:rsid w:val="000B059E"/>
    <w:rsid w:val="000B0C8C"/>
    <w:rsid w:val="000B1192"/>
    <w:rsid w:val="000B1E5B"/>
    <w:rsid w:val="000B510E"/>
    <w:rsid w:val="000B640D"/>
    <w:rsid w:val="000B6F52"/>
    <w:rsid w:val="000C1683"/>
    <w:rsid w:val="000C31A4"/>
    <w:rsid w:val="000C38E3"/>
    <w:rsid w:val="000C66EC"/>
    <w:rsid w:val="000C6BFC"/>
    <w:rsid w:val="000C72C1"/>
    <w:rsid w:val="000D3183"/>
    <w:rsid w:val="000D4B07"/>
    <w:rsid w:val="000D5138"/>
    <w:rsid w:val="000E0366"/>
    <w:rsid w:val="000E1BAF"/>
    <w:rsid w:val="000E4904"/>
    <w:rsid w:val="000E51E5"/>
    <w:rsid w:val="000F2A53"/>
    <w:rsid w:val="000F7845"/>
    <w:rsid w:val="000F7E83"/>
    <w:rsid w:val="00103606"/>
    <w:rsid w:val="00104B45"/>
    <w:rsid w:val="001126DB"/>
    <w:rsid w:val="00112A76"/>
    <w:rsid w:val="00113092"/>
    <w:rsid w:val="00113452"/>
    <w:rsid w:val="00113596"/>
    <w:rsid w:val="00116244"/>
    <w:rsid w:val="00120BB0"/>
    <w:rsid w:val="00121668"/>
    <w:rsid w:val="00126997"/>
    <w:rsid w:val="00133668"/>
    <w:rsid w:val="00133811"/>
    <w:rsid w:val="00134849"/>
    <w:rsid w:val="00136F41"/>
    <w:rsid w:val="00142F33"/>
    <w:rsid w:val="001436F6"/>
    <w:rsid w:val="00154AF3"/>
    <w:rsid w:val="00154E24"/>
    <w:rsid w:val="00154F41"/>
    <w:rsid w:val="00165817"/>
    <w:rsid w:val="001720AE"/>
    <w:rsid w:val="00173717"/>
    <w:rsid w:val="00173D04"/>
    <w:rsid w:val="001747A0"/>
    <w:rsid w:val="00174B9B"/>
    <w:rsid w:val="00174D87"/>
    <w:rsid w:val="00175D88"/>
    <w:rsid w:val="001767DD"/>
    <w:rsid w:val="00181AE8"/>
    <w:rsid w:val="0018417A"/>
    <w:rsid w:val="00185580"/>
    <w:rsid w:val="00190A64"/>
    <w:rsid w:val="001915B7"/>
    <w:rsid w:val="0019344A"/>
    <w:rsid w:val="0019581A"/>
    <w:rsid w:val="00196706"/>
    <w:rsid w:val="001A39E3"/>
    <w:rsid w:val="001B071F"/>
    <w:rsid w:val="001B367E"/>
    <w:rsid w:val="001B4885"/>
    <w:rsid w:val="001B55AA"/>
    <w:rsid w:val="001B637E"/>
    <w:rsid w:val="001B6AC5"/>
    <w:rsid w:val="001C46FF"/>
    <w:rsid w:val="001C64C6"/>
    <w:rsid w:val="001D06E3"/>
    <w:rsid w:val="001D41B3"/>
    <w:rsid w:val="001D7702"/>
    <w:rsid w:val="001D7DF3"/>
    <w:rsid w:val="001E66D0"/>
    <w:rsid w:val="001E7C88"/>
    <w:rsid w:val="001F02CE"/>
    <w:rsid w:val="001F0ECB"/>
    <w:rsid w:val="001F5A5A"/>
    <w:rsid w:val="001F6C17"/>
    <w:rsid w:val="00202439"/>
    <w:rsid w:val="0021209F"/>
    <w:rsid w:val="0021359D"/>
    <w:rsid w:val="00214F0B"/>
    <w:rsid w:val="00223AC3"/>
    <w:rsid w:val="002243D2"/>
    <w:rsid w:val="00225427"/>
    <w:rsid w:val="002332D1"/>
    <w:rsid w:val="00235817"/>
    <w:rsid w:val="00241F83"/>
    <w:rsid w:val="0024214A"/>
    <w:rsid w:val="002518E2"/>
    <w:rsid w:val="002522A9"/>
    <w:rsid w:val="00255318"/>
    <w:rsid w:val="00255720"/>
    <w:rsid w:val="002604EC"/>
    <w:rsid w:val="00262EF7"/>
    <w:rsid w:val="00263756"/>
    <w:rsid w:val="00263CDE"/>
    <w:rsid w:val="00270041"/>
    <w:rsid w:val="00273E17"/>
    <w:rsid w:val="00273F94"/>
    <w:rsid w:val="00276B25"/>
    <w:rsid w:val="002806B9"/>
    <w:rsid w:val="00281105"/>
    <w:rsid w:val="002828DA"/>
    <w:rsid w:val="00284D61"/>
    <w:rsid w:val="00287A74"/>
    <w:rsid w:val="002917FC"/>
    <w:rsid w:val="002920AE"/>
    <w:rsid w:val="00292CB9"/>
    <w:rsid w:val="00297C7E"/>
    <w:rsid w:val="002B0CC1"/>
    <w:rsid w:val="002B4187"/>
    <w:rsid w:val="002C405C"/>
    <w:rsid w:val="002C4210"/>
    <w:rsid w:val="002C437E"/>
    <w:rsid w:val="002C4910"/>
    <w:rsid w:val="002C7D6D"/>
    <w:rsid w:val="002D07A9"/>
    <w:rsid w:val="002D442F"/>
    <w:rsid w:val="002D5948"/>
    <w:rsid w:val="002D7C9F"/>
    <w:rsid w:val="002E1FCB"/>
    <w:rsid w:val="002E20E6"/>
    <w:rsid w:val="002E2163"/>
    <w:rsid w:val="002E4231"/>
    <w:rsid w:val="002F167B"/>
    <w:rsid w:val="002F37CD"/>
    <w:rsid w:val="003005C1"/>
    <w:rsid w:val="00301A6A"/>
    <w:rsid w:val="00302896"/>
    <w:rsid w:val="003033B5"/>
    <w:rsid w:val="0030478E"/>
    <w:rsid w:val="00310396"/>
    <w:rsid w:val="00314742"/>
    <w:rsid w:val="0031568C"/>
    <w:rsid w:val="00316829"/>
    <w:rsid w:val="0032031C"/>
    <w:rsid w:val="00320EDC"/>
    <w:rsid w:val="00322482"/>
    <w:rsid w:val="003308BD"/>
    <w:rsid w:val="0033113E"/>
    <w:rsid w:val="00332DD3"/>
    <w:rsid w:val="0033609F"/>
    <w:rsid w:val="003361B5"/>
    <w:rsid w:val="00340C1B"/>
    <w:rsid w:val="00351E44"/>
    <w:rsid w:val="0035301F"/>
    <w:rsid w:val="003549C2"/>
    <w:rsid w:val="003610F9"/>
    <w:rsid w:val="003661C9"/>
    <w:rsid w:val="00366C45"/>
    <w:rsid w:val="00366D1A"/>
    <w:rsid w:val="003701DA"/>
    <w:rsid w:val="00372B7E"/>
    <w:rsid w:val="00374E78"/>
    <w:rsid w:val="00375547"/>
    <w:rsid w:val="00376C32"/>
    <w:rsid w:val="00377F66"/>
    <w:rsid w:val="00381096"/>
    <w:rsid w:val="0038727D"/>
    <w:rsid w:val="0038762B"/>
    <w:rsid w:val="00387DF8"/>
    <w:rsid w:val="0039534A"/>
    <w:rsid w:val="00397D2F"/>
    <w:rsid w:val="003A09F5"/>
    <w:rsid w:val="003A1FF0"/>
    <w:rsid w:val="003A4D07"/>
    <w:rsid w:val="003B3C21"/>
    <w:rsid w:val="003B67C9"/>
    <w:rsid w:val="003B7166"/>
    <w:rsid w:val="003D5200"/>
    <w:rsid w:val="003D571B"/>
    <w:rsid w:val="003D6CAA"/>
    <w:rsid w:val="003E02CE"/>
    <w:rsid w:val="003E349C"/>
    <w:rsid w:val="003E6602"/>
    <w:rsid w:val="003F23D7"/>
    <w:rsid w:val="003F2B37"/>
    <w:rsid w:val="003F61DE"/>
    <w:rsid w:val="00402008"/>
    <w:rsid w:val="0040215D"/>
    <w:rsid w:val="00402400"/>
    <w:rsid w:val="00405F3C"/>
    <w:rsid w:val="00407829"/>
    <w:rsid w:val="00411A15"/>
    <w:rsid w:val="00414456"/>
    <w:rsid w:val="00414483"/>
    <w:rsid w:val="00417A68"/>
    <w:rsid w:val="004202E1"/>
    <w:rsid w:val="00422F6C"/>
    <w:rsid w:val="00423505"/>
    <w:rsid w:val="00424145"/>
    <w:rsid w:val="004253FA"/>
    <w:rsid w:val="004254EC"/>
    <w:rsid w:val="004264B2"/>
    <w:rsid w:val="004272D5"/>
    <w:rsid w:val="00427382"/>
    <w:rsid w:val="004323DA"/>
    <w:rsid w:val="0043647F"/>
    <w:rsid w:val="0044231E"/>
    <w:rsid w:val="004527BB"/>
    <w:rsid w:val="004568C0"/>
    <w:rsid w:val="00457CE5"/>
    <w:rsid w:val="004606B7"/>
    <w:rsid w:val="00460DF1"/>
    <w:rsid w:val="004614FF"/>
    <w:rsid w:val="00464D7E"/>
    <w:rsid w:val="00465212"/>
    <w:rsid w:val="00465E80"/>
    <w:rsid w:val="0046634A"/>
    <w:rsid w:val="00466AB6"/>
    <w:rsid w:val="0047078B"/>
    <w:rsid w:val="00470EB9"/>
    <w:rsid w:val="00471306"/>
    <w:rsid w:val="00471D5C"/>
    <w:rsid w:val="0047437F"/>
    <w:rsid w:val="004803EF"/>
    <w:rsid w:val="004827E5"/>
    <w:rsid w:val="00484046"/>
    <w:rsid w:val="0049036B"/>
    <w:rsid w:val="00491F6D"/>
    <w:rsid w:val="00493A6E"/>
    <w:rsid w:val="00494B0F"/>
    <w:rsid w:val="00494B43"/>
    <w:rsid w:val="00495E73"/>
    <w:rsid w:val="004A1DCB"/>
    <w:rsid w:val="004A3978"/>
    <w:rsid w:val="004A5A7A"/>
    <w:rsid w:val="004A5BC9"/>
    <w:rsid w:val="004A6363"/>
    <w:rsid w:val="004A7459"/>
    <w:rsid w:val="004B3405"/>
    <w:rsid w:val="004B4BB4"/>
    <w:rsid w:val="004B4D64"/>
    <w:rsid w:val="004C29B2"/>
    <w:rsid w:val="004C6257"/>
    <w:rsid w:val="004C6A24"/>
    <w:rsid w:val="004C7C0F"/>
    <w:rsid w:val="004D2C8F"/>
    <w:rsid w:val="004D39D4"/>
    <w:rsid w:val="004E108C"/>
    <w:rsid w:val="004E189E"/>
    <w:rsid w:val="004E2F63"/>
    <w:rsid w:val="004E324A"/>
    <w:rsid w:val="004E5383"/>
    <w:rsid w:val="004E53D0"/>
    <w:rsid w:val="004E6212"/>
    <w:rsid w:val="004E635F"/>
    <w:rsid w:val="004E6676"/>
    <w:rsid w:val="004E6927"/>
    <w:rsid w:val="004E7372"/>
    <w:rsid w:val="004E7C93"/>
    <w:rsid w:val="004F2BC6"/>
    <w:rsid w:val="004F4B79"/>
    <w:rsid w:val="004F5672"/>
    <w:rsid w:val="004F7C57"/>
    <w:rsid w:val="0050061D"/>
    <w:rsid w:val="005108FA"/>
    <w:rsid w:val="005131AE"/>
    <w:rsid w:val="00513F99"/>
    <w:rsid w:val="00514C97"/>
    <w:rsid w:val="00516BDA"/>
    <w:rsid w:val="00524DEA"/>
    <w:rsid w:val="0052614C"/>
    <w:rsid w:val="00530929"/>
    <w:rsid w:val="00530BE8"/>
    <w:rsid w:val="00536701"/>
    <w:rsid w:val="00537503"/>
    <w:rsid w:val="005425B6"/>
    <w:rsid w:val="005430E7"/>
    <w:rsid w:val="00543158"/>
    <w:rsid w:val="00545BC9"/>
    <w:rsid w:val="00547DC3"/>
    <w:rsid w:val="00551278"/>
    <w:rsid w:val="0055133E"/>
    <w:rsid w:val="0055236A"/>
    <w:rsid w:val="005538BD"/>
    <w:rsid w:val="00556AE4"/>
    <w:rsid w:val="00557CD0"/>
    <w:rsid w:val="005639E4"/>
    <w:rsid w:val="0056412C"/>
    <w:rsid w:val="00566BF0"/>
    <w:rsid w:val="00567E5B"/>
    <w:rsid w:val="00571446"/>
    <w:rsid w:val="00572CDB"/>
    <w:rsid w:val="005810A8"/>
    <w:rsid w:val="005811DB"/>
    <w:rsid w:val="0058238A"/>
    <w:rsid w:val="005824A1"/>
    <w:rsid w:val="005824F6"/>
    <w:rsid w:val="00582A25"/>
    <w:rsid w:val="00587BAD"/>
    <w:rsid w:val="00592359"/>
    <w:rsid w:val="00597635"/>
    <w:rsid w:val="005A1EBD"/>
    <w:rsid w:val="005A44B0"/>
    <w:rsid w:val="005A7052"/>
    <w:rsid w:val="005A7155"/>
    <w:rsid w:val="005B0EC6"/>
    <w:rsid w:val="005B12E1"/>
    <w:rsid w:val="005C332A"/>
    <w:rsid w:val="005C5402"/>
    <w:rsid w:val="005C59EC"/>
    <w:rsid w:val="005C5BF2"/>
    <w:rsid w:val="005C7660"/>
    <w:rsid w:val="005D0FD9"/>
    <w:rsid w:val="005D23A9"/>
    <w:rsid w:val="005D3ABD"/>
    <w:rsid w:val="005D78B8"/>
    <w:rsid w:val="005E0976"/>
    <w:rsid w:val="005E224D"/>
    <w:rsid w:val="005E2B35"/>
    <w:rsid w:val="005E3214"/>
    <w:rsid w:val="005E6491"/>
    <w:rsid w:val="005F1824"/>
    <w:rsid w:val="005F226E"/>
    <w:rsid w:val="005F2EC7"/>
    <w:rsid w:val="005F3265"/>
    <w:rsid w:val="005F68E8"/>
    <w:rsid w:val="005F7366"/>
    <w:rsid w:val="005F776E"/>
    <w:rsid w:val="006055E3"/>
    <w:rsid w:val="00606082"/>
    <w:rsid w:val="006125E0"/>
    <w:rsid w:val="0061272A"/>
    <w:rsid w:val="0061342D"/>
    <w:rsid w:val="006151F8"/>
    <w:rsid w:val="0062159A"/>
    <w:rsid w:val="00623063"/>
    <w:rsid w:val="00625F28"/>
    <w:rsid w:val="00627799"/>
    <w:rsid w:val="00631AAA"/>
    <w:rsid w:val="006334D9"/>
    <w:rsid w:val="006348F8"/>
    <w:rsid w:val="006427B9"/>
    <w:rsid w:val="006432DD"/>
    <w:rsid w:val="00644411"/>
    <w:rsid w:val="006449DE"/>
    <w:rsid w:val="00646BD4"/>
    <w:rsid w:val="006505FC"/>
    <w:rsid w:val="006529F9"/>
    <w:rsid w:val="006547F8"/>
    <w:rsid w:val="0065534C"/>
    <w:rsid w:val="006639E8"/>
    <w:rsid w:val="0066633A"/>
    <w:rsid w:val="00670264"/>
    <w:rsid w:val="006706A6"/>
    <w:rsid w:val="00674457"/>
    <w:rsid w:val="006817E3"/>
    <w:rsid w:val="006843EB"/>
    <w:rsid w:val="00684B12"/>
    <w:rsid w:val="00685463"/>
    <w:rsid w:val="00685E1C"/>
    <w:rsid w:val="00686887"/>
    <w:rsid w:val="00687843"/>
    <w:rsid w:val="00691A22"/>
    <w:rsid w:val="006943EA"/>
    <w:rsid w:val="0069473B"/>
    <w:rsid w:val="00694EE4"/>
    <w:rsid w:val="00696716"/>
    <w:rsid w:val="006A0B83"/>
    <w:rsid w:val="006A128E"/>
    <w:rsid w:val="006A7913"/>
    <w:rsid w:val="006B5790"/>
    <w:rsid w:val="006B7A17"/>
    <w:rsid w:val="006B7CDC"/>
    <w:rsid w:val="006C2F79"/>
    <w:rsid w:val="006C3AD5"/>
    <w:rsid w:val="006C3F3C"/>
    <w:rsid w:val="006C63ED"/>
    <w:rsid w:val="006C7589"/>
    <w:rsid w:val="006D0A15"/>
    <w:rsid w:val="006D29BE"/>
    <w:rsid w:val="006D4923"/>
    <w:rsid w:val="006D7FB3"/>
    <w:rsid w:val="006E096F"/>
    <w:rsid w:val="006F0D01"/>
    <w:rsid w:val="006F0F11"/>
    <w:rsid w:val="006F4D9B"/>
    <w:rsid w:val="006F4DBC"/>
    <w:rsid w:val="007005E9"/>
    <w:rsid w:val="007027A2"/>
    <w:rsid w:val="007030EC"/>
    <w:rsid w:val="007034D8"/>
    <w:rsid w:val="007039B9"/>
    <w:rsid w:val="00705313"/>
    <w:rsid w:val="00711BFC"/>
    <w:rsid w:val="00715E36"/>
    <w:rsid w:val="007169AD"/>
    <w:rsid w:val="007174A3"/>
    <w:rsid w:val="007179EE"/>
    <w:rsid w:val="00721D93"/>
    <w:rsid w:val="0072327A"/>
    <w:rsid w:val="00725FF4"/>
    <w:rsid w:val="00726A95"/>
    <w:rsid w:val="007310CD"/>
    <w:rsid w:val="00732290"/>
    <w:rsid w:val="007339C9"/>
    <w:rsid w:val="00733FD9"/>
    <w:rsid w:val="00737F9F"/>
    <w:rsid w:val="00741569"/>
    <w:rsid w:val="00741F5E"/>
    <w:rsid w:val="007427E6"/>
    <w:rsid w:val="007435E8"/>
    <w:rsid w:val="007443A7"/>
    <w:rsid w:val="00746A63"/>
    <w:rsid w:val="0075024E"/>
    <w:rsid w:val="00752273"/>
    <w:rsid w:val="007560BC"/>
    <w:rsid w:val="0075719A"/>
    <w:rsid w:val="007604A5"/>
    <w:rsid w:val="007665FB"/>
    <w:rsid w:val="00773B7B"/>
    <w:rsid w:val="007740FD"/>
    <w:rsid w:val="007744C4"/>
    <w:rsid w:val="007841CE"/>
    <w:rsid w:val="00785CB1"/>
    <w:rsid w:val="007860F8"/>
    <w:rsid w:val="00793433"/>
    <w:rsid w:val="007A0F3F"/>
    <w:rsid w:val="007B168D"/>
    <w:rsid w:val="007B4431"/>
    <w:rsid w:val="007C25BA"/>
    <w:rsid w:val="007D21D4"/>
    <w:rsid w:val="007D2AC0"/>
    <w:rsid w:val="007D4370"/>
    <w:rsid w:val="007D4846"/>
    <w:rsid w:val="007D669F"/>
    <w:rsid w:val="007E0FA6"/>
    <w:rsid w:val="007E15C0"/>
    <w:rsid w:val="007E1D48"/>
    <w:rsid w:val="007E2982"/>
    <w:rsid w:val="007E3F82"/>
    <w:rsid w:val="007E411B"/>
    <w:rsid w:val="007E4277"/>
    <w:rsid w:val="007E612D"/>
    <w:rsid w:val="007E7CE4"/>
    <w:rsid w:val="007F0FD5"/>
    <w:rsid w:val="007F31B2"/>
    <w:rsid w:val="007F6DBA"/>
    <w:rsid w:val="008031EC"/>
    <w:rsid w:val="008041A4"/>
    <w:rsid w:val="00805C2E"/>
    <w:rsid w:val="00807216"/>
    <w:rsid w:val="008106F9"/>
    <w:rsid w:val="008159E0"/>
    <w:rsid w:val="00816301"/>
    <w:rsid w:val="00816E30"/>
    <w:rsid w:val="00821F17"/>
    <w:rsid w:val="008221CA"/>
    <w:rsid w:val="008227E6"/>
    <w:rsid w:val="00823287"/>
    <w:rsid w:val="0083070B"/>
    <w:rsid w:val="00830CF6"/>
    <w:rsid w:val="00835743"/>
    <w:rsid w:val="008359B0"/>
    <w:rsid w:val="00840B97"/>
    <w:rsid w:val="008414F5"/>
    <w:rsid w:val="008417A1"/>
    <w:rsid w:val="00844602"/>
    <w:rsid w:val="00844D7C"/>
    <w:rsid w:val="00846050"/>
    <w:rsid w:val="0084607A"/>
    <w:rsid w:val="0085174B"/>
    <w:rsid w:val="00852FC7"/>
    <w:rsid w:val="00853022"/>
    <w:rsid w:val="008620E2"/>
    <w:rsid w:val="0086317C"/>
    <w:rsid w:val="00865CEF"/>
    <w:rsid w:val="00866D69"/>
    <w:rsid w:val="00870CDF"/>
    <w:rsid w:val="00874004"/>
    <w:rsid w:val="00877A80"/>
    <w:rsid w:val="00882C77"/>
    <w:rsid w:val="00883B2E"/>
    <w:rsid w:val="00886914"/>
    <w:rsid w:val="008A2C86"/>
    <w:rsid w:val="008A3A73"/>
    <w:rsid w:val="008A5B3F"/>
    <w:rsid w:val="008B0B2D"/>
    <w:rsid w:val="008B24D2"/>
    <w:rsid w:val="008B4884"/>
    <w:rsid w:val="008C08E8"/>
    <w:rsid w:val="008C394C"/>
    <w:rsid w:val="008C5BAB"/>
    <w:rsid w:val="008C7E29"/>
    <w:rsid w:val="008D0906"/>
    <w:rsid w:val="008D1BCA"/>
    <w:rsid w:val="008D370E"/>
    <w:rsid w:val="008D4F87"/>
    <w:rsid w:val="008E08C0"/>
    <w:rsid w:val="008E2465"/>
    <w:rsid w:val="008E27E1"/>
    <w:rsid w:val="008E6D61"/>
    <w:rsid w:val="008E7517"/>
    <w:rsid w:val="008F19CC"/>
    <w:rsid w:val="008F359B"/>
    <w:rsid w:val="008F506B"/>
    <w:rsid w:val="008F7CD6"/>
    <w:rsid w:val="00900989"/>
    <w:rsid w:val="009009E2"/>
    <w:rsid w:val="00904BED"/>
    <w:rsid w:val="00910913"/>
    <w:rsid w:val="00910C4D"/>
    <w:rsid w:val="009137D2"/>
    <w:rsid w:val="0091477D"/>
    <w:rsid w:val="00916056"/>
    <w:rsid w:val="009209EA"/>
    <w:rsid w:val="00925B22"/>
    <w:rsid w:val="00927F29"/>
    <w:rsid w:val="00930145"/>
    <w:rsid w:val="00931831"/>
    <w:rsid w:val="00931A5A"/>
    <w:rsid w:val="00931B83"/>
    <w:rsid w:val="009323A6"/>
    <w:rsid w:val="0093374E"/>
    <w:rsid w:val="009348A4"/>
    <w:rsid w:val="00937996"/>
    <w:rsid w:val="0094075E"/>
    <w:rsid w:val="00942810"/>
    <w:rsid w:val="009429C9"/>
    <w:rsid w:val="00946567"/>
    <w:rsid w:val="009509D0"/>
    <w:rsid w:val="0095499F"/>
    <w:rsid w:val="00955484"/>
    <w:rsid w:val="00955F50"/>
    <w:rsid w:val="0095772F"/>
    <w:rsid w:val="00963E60"/>
    <w:rsid w:val="009640A0"/>
    <w:rsid w:val="009642D7"/>
    <w:rsid w:val="00966A06"/>
    <w:rsid w:val="0097105E"/>
    <w:rsid w:val="00973D98"/>
    <w:rsid w:val="00975D6C"/>
    <w:rsid w:val="00976775"/>
    <w:rsid w:val="0098254F"/>
    <w:rsid w:val="0098295D"/>
    <w:rsid w:val="00982AE8"/>
    <w:rsid w:val="00983369"/>
    <w:rsid w:val="0098495C"/>
    <w:rsid w:val="00985CF1"/>
    <w:rsid w:val="009862D2"/>
    <w:rsid w:val="00990358"/>
    <w:rsid w:val="00991A18"/>
    <w:rsid w:val="00992DAA"/>
    <w:rsid w:val="00993221"/>
    <w:rsid w:val="009A1A4F"/>
    <w:rsid w:val="009A1EA2"/>
    <w:rsid w:val="009B0D12"/>
    <w:rsid w:val="009B1127"/>
    <w:rsid w:val="009B3978"/>
    <w:rsid w:val="009C4FE6"/>
    <w:rsid w:val="009D1DD2"/>
    <w:rsid w:val="009D622A"/>
    <w:rsid w:val="009D73D1"/>
    <w:rsid w:val="009E040D"/>
    <w:rsid w:val="009E6A06"/>
    <w:rsid w:val="009F21B3"/>
    <w:rsid w:val="009F224F"/>
    <w:rsid w:val="009F3041"/>
    <w:rsid w:val="009F6449"/>
    <w:rsid w:val="00A0199F"/>
    <w:rsid w:val="00A03C21"/>
    <w:rsid w:val="00A03CAC"/>
    <w:rsid w:val="00A06202"/>
    <w:rsid w:val="00A06614"/>
    <w:rsid w:val="00A07634"/>
    <w:rsid w:val="00A07FF5"/>
    <w:rsid w:val="00A10181"/>
    <w:rsid w:val="00A106C8"/>
    <w:rsid w:val="00A12D15"/>
    <w:rsid w:val="00A16341"/>
    <w:rsid w:val="00A172F2"/>
    <w:rsid w:val="00A17C51"/>
    <w:rsid w:val="00A20992"/>
    <w:rsid w:val="00A226BB"/>
    <w:rsid w:val="00A23753"/>
    <w:rsid w:val="00A312D3"/>
    <w:rsid w:val="00A33219"/>
    <w:rsid w:val="00A338F2"/>
    <w:rsid w:val="00A36358"/>
    <w:rsid w:val="00A36828"/>
    <w:rsid w:val="00A441C8"/>
    <w:rsid w:val="00A46165"/>
    <w:rsid w:val="00A472AC"/>
    <w:rsid w:val="00A47A3C"/>
    <w:rsid w:val="00A5148C"/>
    <w:rsid w:val="00A57641"/>
    <w:rsid w:val="00A630E9"/>
    <w:rsid w:val="00A772B0"/>
    <w:rsid w:val="00A9059F"/>
    <w:rsid w:val="00A936A6"/>
    <w:rsid w:val="00A96635"/>
    <w:rsid w:val="00A96BBF"/>
    <w:rsid w:val="00AA2062"/>
    <w:rsid w:val="00AA3122"/>
    <w:rsid w:val="00AA6F81"/>
    <w:rsid w:val="00AB00B6"/>
    <w:rsid w:val="00AB2B7B"/>
    <w:rsid w:val="00AB3347"/>
    <w:rsid w:val="00AC1211"/>
    <w:rsid w:val="00AD4204"/>
    <w:rsid w:val="00AD59D9"/>
    <w:rsid w:val="00AE4790"/>
    <w:rsid w:val="00AE6123"/>
    <w:rsid w:val="00AF0515"/>
    <w:rsid w:val="00AF304C"/>
    <w:rsid w:val="00AF33E9"/>
    <w:rsid w:val="00AF6BC3"/>
    <w:rsid w:val="00AF78A0"/>
    <w:rsid w:val="00B047BF"/>
    <w:rsid w:val="00B04A69"/>
    <w:rsid w:val="00B10059"/>
    <w:rsid w:val="00B177E7"/>
    <w:rsid w:val="00B208DB"/>
    <w:rsid w:val="00B2180B"/>
    <w:rsid w:val="00B22A50"/>
    <w:rsid w:val="00B30552"/>
    <w:rsid w:val="00B30D15"/>
    <w:rsid w:val="00B319FC"/>
    <w:rsid w:val="00B36021"/>
    <w:rsid w:val="00B3708A"/>
    <w:rsid w:val="00B371CD"/>
    <w:rsid w:val="00B40C33"/>
    <w:rsid w:val="00B42385"/>
    <w:rsid w:val="00B42D2F"/>
    <w:rsid w:val="00B43601"/>
    <w:rsid w:val="00B44F75"/>
    <w:rsid w:val="00B46689"/>
    <w:rsid w:val="00B46EB4"/>
    <w:rsid w:val="00B4759C"/>
    <w:rsid w:val="00B54DFB"/>
    <w:rsid w:val="00B553D1"/>
    <w:rsid w:val="00B555BB"/>
    <w:rsid w:val="00B55E7C"/>
    <w:rsid w:val="00B60223"/>
    <w:rsid w:val="00B624C3"/>
    <w:rsid w:val="00B63668"/>
    <w:rsid w:val="00B6486C"/>
    <w:rsid w:val="00B65EFC"/>
    <w:rsid w:val="00B673D5"/>
    <w:rsid w:val="00B707D1"/>
    <w:rsid w:val="00B72BEA"/>
    <w:rsid w:val="00B74A70"/>
    <w:rsid w:val="00B75AA8"/>
    <w:rsid w:val="00B7721F"/>
    <w:rsid w:val="00B82C24"/>
    <w:rsid w:val="00B85DBC"/>
    <w:rsid w:val="00B9189E"/>
    <w:rsid w:val="00B9769E"/>
    <w:rsid w:val="00BA7D3E"/>
    <w:rsid w:val="00BA7EAF"/>
    <w:rsid w:val="00BB0062"/>
    <w:rsid w:val="00BB24E6"/>
    <w:rsid w:val="00BB4BE4"/>
    <w:rsid w:val="00BB764B"/>
    <w:rsid w:val="00BC5654"/>
    <w:rsid w:val="00BC5755"/>
    <w:rsid w:val="00BC75E1"/>
    <w:rsid w:val="00BD2238"/>
    <w:rsid w:val="00BD2647"/>
    <w:rsid w:val="00BE0219"/>
    <w:rsid w:val="00BE4031"/>
    <w:rsid w:val="00BE4B96"/>
    <w:rsid w:val="00BE789D"/>
    <w:rsid w:val="00BF2AC1"/>
    <w:rsid w:val="00BF38D3"/>
    <w:rsid w:val="00BF627B"/>
    <w:rsid w:val="00BF66E3"/>
    <w:rsid w:val="00C02064"/>
    <w:rsid w:val="00C06DB6"/>
    <w:rsid w:val="00C0754D"/>
    <w:rsid w:val="00C13570"/>
    <w:rsid w:val="00C13E0E"/>
    <w:rsid w:val="00C22F19"/>
    <w:rsid w:val="00C25F5F"/>
    <w:rsid w:val="00C26372"/>
    <w:rsid w:val="00C2658C"/>
    <w:rsid w:val="00C26DD0"/>
    <w:rsid w:val="00C26F31"/>
    <w:rsid w:val="00C27082"/>
    <w:rsid w:val="00C32038"/>
    <w:rsid w:val="00C34060"/>
    <w:rsid w:val="00C34FCF"/>
    <w:rsid w:val="00C352B0"/>
    <w:rsid w:val="00C36CB9"/>
    <w:rsid w:val="00C37800"/>
    <w:rsid w:val="00C37FAE"/>
    <w:rsid w:val="00C40FF7"/>
    <w:rsid w:val="00C4290C"/>
    <w:rsid w:val="00C42936"/>
    <w:rsid w:val="00C44E1A"/>
    <w:rsid w:val="00C45CAE"/>
    <w:rsid w:val="00C527AA"/>
    <w:rsid w:val="00C53109"/>
    <w:rsid w:val="00C54F90"/>
    <w:rsid w:val="00C62A07"/>
    <w:rsid w:val="00C70C8C"/>
    <w:rsid w:val="00C72C81"/>
    <w:rsid w:val="00C83F71"/>
    <w:rsid w:val="00C84541"/>
    <w:rsid w:val="00C86F9C"/>
    <w:rsid w:val="00C90D17"/>
    <w:rsid w:val="00C92945"/>
    <w:rsid w:val="00C94E2D"/>
    <w:rsid w:val="00C95A5A"/>
    <w:rsid w:val="00CA0BC1"/>
    <w:rsid w:val="00CA10EB"/>
    <w:rsid w:val="00CA1332"/>
    <w:rsid w:val="00CA191D"/>
    <w:rsid w:val="00CA24EB"/>
    <w:rsid w:val="00CA6D3E"/>
    <w:rsid w:val="00CA788B"/>
    <w:rsid w:val="00CA792D"/>
    <w:rsid w:val="00CB10C3"/>
    <w:rsid w:val="00CB1150"/>
    <w:rsid w:val="00CB13FD"/>
    <w:rsid w:val="00CB27FC"/>
    <w:rsid w:val="00CB57E7"/>
    <w:rsid w:val="00CB6117"/>
    <w:rsid w:val="00CC0478"/>
    <w:rsid w:val="00CC0BF7"/>
    <w:rsid w:val="00CC3543"/>
    <w:rsid w:val="00CC64F8"/>
    <w:rsid w:val="00CC7907"/>
    <w:rsid w:val="00CD3AC8"/>
    <w:rsid w:val="00CD4985"/>
    <w:rsid w:val="00CD6EEC"/>
    <w:rsid w:val="00CE07D1"/>
    <w:rsid w:val="00CE2088"/>
    <w:rsid w:val="00CE2A38"/>
    <w:rsid w:val="00CF2314"/>
    <w:rsid w:val="00CF3F3F"/>
    <w:rsid w:val="00CF78C9"/>
    <w:rsid w:val="00D03A73"/>
    <w:rsid w:val="00D0418D"/>
    <w:rsid w:val="00D071D7"/>
    <w:rsid w:val="00D07C11"/>
    <w:rsid w:val="00D1140B"/>
    <w:rsid w:val="00D115E3"/>
    <w:rsid w:val="00D119B9"/>
    <w:rsid w:val="00D12BFD"/>
    <w:rsid w:val="00D16B7E"/>
    <w:rsid w:val="00D16F40"/>
    <w:rsid w:val="00D176A3"/>
    <w:rsid w:val="00D17FD1"/>
    <w:rsid w:val="00D206A8"/>
    <w:rsid w:val="00D20865"/>
    <w:rsid w:val="00D2341E"/>
    <w:rsid w:val="00D258E1"/>
    <w:rsid w:val="00D26739"/>
    <w:rsid w:val="00D26E68"/>
    <w:rsid w:val="00D32D2B"/>
    <w:rsid w:val="00D33007"/>
    <w:rsid w:val="00D34755"/>
    <w:rsid w:val="00D349C2"/>
    <w:rsid w:val="00D35256"/>
    <w:rsid w:val="00D35E84"/>
    <w:rsid w:val="00D37DBE"/>
    <w:rsid w:val="00D4035D"/>
    <w:rsid w:val="00D417EA"/>
    <w:rsid w:val="00D41CF1"/>
    <w:rsid w:val="00D42EC1"/>
    <w:rsid w:val="00D43074"/>
    <w:rsid w:val="00D43D65"/>
    <w:rsid w:val="00D53D3C"/>
    <w:rsid w:val="00D54E8D"/>
    <w:rsid w:val="00D61A72"/>
    <w:rsid w:val="00D65BDA"/>
    <w:rsid w:val="00D665B7"/>
    <w:rsid w:val="00D71ECC"/>
    <w:rsid w:val="00D73ABB"/>
    <w:rsid w:val="00D80096"/>
    <w:rsid w:val="00D80DD1"/>
    <w:rsid w:val="00D8222C"/>
    <w:rsid w:val="00D83E48"/>
    <w:rsid w:val="00D84059"/>
    <w:rsid w:val="00D85C8C"/>
    <w:rsid w:val="00D90973"/>
    <w:rsid w:val="00D918AA"/>
    <w:rsid w:val="00DA3A2C"/>
    <w:rsid w:val="00DA41A6"/>
    <w:rsid w:val="00DA4B35"/>
    <w:rsid w:val="00DA538D"/>
    <w:rsid w:val="00DA72AA"/>
    <w:rsid w:val="00DB113B"/>
    <w:rsid w:val="00DB1426"/>
    <w:rsid w:val="00DB2BE4"/>
    <w:rsid w:val="00DB48D3"/>
    <w:rsid w:val="00DB5794"/>
    <w:rsid w:val="00DC07C8"/>
    <w:rsid w:val="00DC09F7"/>
    <w:rsid w:val="00DC0D59"/>
    <w:rsid w:val="00DC272F"/>
    <w:rsid w:val="00DC5B76"/>
    <w:rsid w:val="00DC5D37"/>
    <w:rsid w:val="00DD3A2B"/>
    <w:rsid w:val="00DD5E69"/>
    <w:rsid w:val="00DE0F38"/>
    <w:rsid w:val="00DE1320"/>
    <w:rsid w:val="00DE332A"/>
    <w:rsid w:val="00DE5923"/>
    <w:rsid w:val="00DE713E"/>
    <w:rsid w:val="00DF5648"/>
    <w:rsid w:val="00DF7AA2"/>
    <w:rsid w:val="00E01444"/>
    <w:rsid w:val="00E015F5"/>
    <w:rsid w:val="00E0206B"/>
    <w:rsid w:val="00E021E7"/>
    <w:rsid w:val="00E0220F"/>
    <w:rsid w:val="00E03386"/>
    <w:rsid w:val="00E048DE"/>
    <w:rsid w:val="00E05ECC"/>
    <w:rsid w:val="00E13F68"/>
    <w:rsid w:val="00E14A85"/>
    <w:rsid w:val="00E162DF"/>
    <w:rsid w:val="00E20A9B"/>
    <w:rsid w:val="00E25676"/>
    <w:rsid w:val="00E26D27"/>
    <w:rsid w:val="00E355AC"/>
    <w:rsid w:val="00E365BA"/>
    <w:rsid w:val="00E371B2"/>
    <w:rsid w:val="00E414CD"/>
    <w:rsid w:val="00E433DC"/>
    <w:rsid w:val="00E457D7"/>
    <w:rsid w:val="00E61447"/>
    <w:rsid w:val="00E61DDC"/>
    <w:rsid w:val="00E63F49"/>
    <w:rsid w:val="00E662E7"/>
    <w:rsid w:val="00E713C9"/>
    <w:rsid w:val="00E74B21"/>
    <w:rsid w:val="00E768A4"/>
    <w:rsid w:val="00E80EEE"/>
    <w:rsid w:val="00E812DC"/>
    <w:rsid w:val="00E827D7"/>
    <w:rsid w:val="00E82D4E"/>
    <w:rsid w:val="00E85847"/>
    <w:rsid w:val="00E90930"/>
    <w:rsid w:val="00E914FB"/>
    <w:rsid w:val="00E9193E"/>
    <w:rsid w:val="00E9293C"/>
    <w:rsid w:val="00E93858"/>
    <w:rsid w:val="00E93AE1"/>
    <w:rsid w:val="00E97299"/>
    <w:rsid w:val="00EA295A"/>
    <w:rsid w:val="00EA3F8D"/>
    <w:rsid w:val="00EA48DD"/>
    <w:rsid w:val="00EA56ED"/>
    <w:rsid w:val="00EA5DD0"/>
    <w:rsid w:val="00EB06B0"/>
    <w:rsid w:val="00EB0D8E"/>
    <w:rsid w:val="00EB3E7A"/>
    <w:rsid w:val="00EB6382"/>
    <w:rsid w:val="00EC151D"/>
    <w:rsid w:val="00EC32E6"/>
    <w:rsid w:val="00EC3FFD"/>
    <w:rsid w:val="00EC6748"/>
    <w:rsid w:val="00ED381C"/>
    <w:rsid w:val="00ED7EB1"/>
    <w:rsid w:val="00EE05B8"/>
    <w:rsid w:val="00EE0DCC"/>
    <w:rsid w:val="00EE1D2C"/>
    <w:rsid w:val="00EE257D"/>
    <w:rsid w:val="00EE2A73"/>
    <w:rsid w:val="00EE2F56"/>
    <w:rsid w:val="00EE3B1E"/>
    <w:rsid w:val="00EE5A9F"/>
    <w:rsid w:val="00EF39B0"/>
    <w:rsid w:val="00EF3AEA"/>
    <w:rsid w:val="00EF4103"/>
    <w:rsid w:val="00EF42E1"/>
    <w:rsid w:val="00EF54F2"/>
    <w:rsid w:val="00EF7695"/>
    <w:rsid w:val="00EF7AE2"/>
    <w:rsid w:val="00F020BB"/>
    <w:rsid w:val="00F05D60"/>
    <w:rsid w:val="00F1229B"/>
    <w:rsid w:val="00F16F26"/>
    <w:rsid w:val="00F17F63"/>
    <w:rsid w:val="00F20D27"/>
    <w:rsid w:val="00F21CA7"/>
    <w:rsid w:val="00F220EB"/>
    <w:rsid w:val="00F22F46"/>
    <w:rsid w:val="00F26169"/>
    <w:rsid w:val="00F27E99"/>
    <w:rsid w:val="00F3167A"/>
    <w:rsid w:val="00F45E60"/>
    <w:rsid w:val="00F46375"/>
    <w:rsid w:val="00F46CF6"/>
    <w:rsid w:val="00F50F11"/>
    <w:rsid w:val="00F52B74"/>
    <w:rsid w:val="00F54E2A"/>
    <w:rsid w:val="00F56180"/>
    <w:rsid w:val="00F563A7"/>
    <w:rsid w:val="00F56D85"/>
    <w:rsid w:val="00F5731A"/>
    <w:rsid w:val="00F60832"/>
    <w:rsid w:val="00F62FE4"/>
    <w:rsid w:val="00F655E0"/>
    <w:rsid w:val="00F70621"/>
    <w:rsid w:val="00F723EC"/>
    <w:rsid w:val="00F75B06"/>
    <w:rsid w:val="00F75B10"/>
    <w:rsid w:val="00F76EF4"/>
    <w:rsid w:val="00F77D37"/>
    <w:rsid w:val="00F90764"/>
    <w:rsid w:val="00F92020"/>
    <w:rsid w:val="00F94762"/>
    <w:rsid w:val="00F9561C"/>
    <w:rsid w:val="00FA3ABA"/>
    <w:rsid w:val="00FA3DBB"/>
    <w:rsid w:val="00FA5DDD"/>
    <w:rsid w:val="00FA754A"/>
    <w:rsid w:val="00FB0648"/>
    <w:rsid w:val="00FB1F0D"/>
    <w:rsid w:val="00FB4FDB"/>
    <w:rsid w:val="00FB75D5"/>
    <w:rsid w:val="00FC5806"/>
    <w:rsid w:val="00FC59F2"/>
    <w:rsid w:val="00FC7C76"/>
    <w:rsid w:val="00FD3803"/>
    <w:rsid w:val="00FE1099"/>
    <w:rsid w:val="00FE25C9"/>
    <w:rsid w:val="00FE3173"/>
    <w:rsid w:val="00FE36AD"/>
    <w:rsid w:val="00FE4BAC"/>
    <w:rsid w:val="00FF182F"/>
    <w:rsid w:val="00FF339E"/>
    <w:rsid w:val="00FF6593"/>
    <w:rsid w:val="00FF6B3B"/>
    <w:rsid w:val="00FF6D60"/>
    <w:rsid w:val="03A34337"/>
    <w:rsid w:val="03D26FD9"/>
    <w:rsid w:val="03DA916A"/>
    <w:rsid w:val="08C20D47"/>
    <w:rsid w:val="091EFDA3"/>
    <w:rsid w:val="0A531C76"/>
    <w:rsid w:val="0EA04881"/>
    <w:rsid w:val="0F53E63D"/>
    <w:rsid w:val="12CEB3EE"/>
    <w:rsid w:val="151D63B9"/>
    <w:rsid w:val="1CBA5F03"/>
    <w:rsid w:val="230AB4B5"/>
    <w:rsid w:val="2656DA2A"/>
    <w:rsid w:val="2B973184"/>
    <w:rsid w:val="2BE0AC21"/>
    <w:rsid w:val="2DB17184"/>
    <w:rsid w:val="3A2513CA"/>
    <w:rsid w:val="3A8A9A95"/>
    <w:rsid w:val="3C1F7510"/>
    <w:rsid w:val="444EB5CE"/>
    <w:rsid w:val="44D151C1"/>
    <w:rsid w:val="456778CC"/>
    <w:rsid w:val="49F56A85"/>
    <w:rsid w:val="4A6DEA0C"/>
    <w:rsid w:val="4AD1662D"/>
    <w:rsid w:val="4BC3948E"/>
    <w:rsid w:val="4EBFBF7E"/>
    <w:rsid w:val="4F61EFA9"/>
    <w:rsid w:val="51891511"/>
    <w:rsid w:val="52B45B31"/>
    <w:rsid w:val="52D8F36D"/>
    <w:rsid w:val="57FA0A28"/>
    <w:rsid w:val="5BE1A5DE"/>
    <w:rsid w:val="5EC17938"/>
    <w:rsid w:val="6671D9F4"/>
    <w:rsid w:val="68D45BFC"/>
    <w:rsid w:val="6919D677"/>
    <w:rsid w:val="6A852748"/>
    <w:rsid w:val="6D336710"/>
    <w:rsid w:val="7021AD2C"/>
    <w:rsid w:val="72065928"/>
    <w:rsid w:val="75D14E47"/>
    <w:rsid w:val="779D8FCA"/>
    <w:rsid w:val="77F26C62"/>
    <w:rsid w:val="793C5C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6015A3F2"/>
  <w15:chartTrackingRefBased/>
  <w15:docId w15:val="{EBE7BEF6-69D3-3341-8120-B6D8F8201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A85"/>
    <w:pPr>
      <w:spacing w:after="200" w:line="276" w:lineRule="auto"/>
    </w:pPr>
    <w:rPr>
      <w:sz w:val="22"/>
      <w:szCs w:val="22"/>
    </w:rPr>
  </w:style>
  <w:style w:type="paragraph" w:styleId="Heading3">
    <w:name w:val="heading 3"/>
    <w:basedOn w:val="Normal"/>
    <w:next w:val="Normal"/>
    <w:link w:val="Heading3Char"/>
    <w:qFormat/>
    <w:rsid w:val="004527BB"/>
    <w:pPr>
      <w:keepNext/>
      <w:spacing w:before="240" w:after="60" w:line="240" w:lineRule="auto"/>
      <w:outlineLvl w:val="2"/>
    </w:pPr>
    <w:rPr>
      <w:rFonts w:ascii="Cambria" w:eastAsia="Times New Roman" w:hAnsi="Cambria"/>
      <w:b/>
      <w:bCs/>
      <w:sz w:val="26"/>
      <w:szCs w:val="26"/>
      <w:lang w:val="x-none"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B443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unhideWhenUsed/>
    <w:rsid w:val="007B4431"/>
    <w:rPr>
      <w:color w:val="0000FF"/>
      <w:u w:val="single"/>
    </w:rPr>
  </w:style>
  <w:style w:type="paragraph" w:customStyle="1" w:styleId="Address2">
    <w:name w:val="Address 2"/>
    <w:basedOn w:val="Normal"/>
    <w:rsid w:val="000B1E5B"/>
    <w:pPr>
      <w:spacing w:after="0" w:line="160" w:lineRule="atLeast"/>
      <w:jc w:val="both"/>
    </w:pPr>
    <w:rPr>
      <w:rFonts w:ascii="Arial" w:eastAsia="Times New Roman" w:hAnsi="Arial"/>
      <w:sz w:val="14"/>
      <w:szCs w:val="20"/>
    </w:rPr>
  </w:style>
  <w:style w:type="paragraph" w:customStyle="1" w:styleId="NormalTrebuchetMS">
    <w:name w:val="Normal + Trebuchet MS"/>
    <w:aliases w:val="10 pt"/>
    <w:basedOn w:val="Normal"/>
    <w:rsid w:val="003661C9"/>
    <w:pPr>
      <w:suppressAutoHyphens/>
      <w:spacing w:after="0" w:line="240" w:lineRule="auto"/>
    </w:pPr>
    <w:rPr>
      <w:rFonts w:ascii="Times New Roman" w:eastAsia="Times New Roman" w:hAnsi="Times New Roman"/>
      <w:sz w:val="24"/>
      <w:szCs w:val="24"/>
      <w:lang w:eastAsia="ar-SA"/>
    </w:rPr>
  </w:style>
  <w:style w:type="paragraph" w:styleId="Header">
    <w:name w:val="header"/>
    <w:basedOn w:val="Normal"/>
    <w:link w:val="HeaderChar"/>
    <w:rsid w:val="0069473B"/>
    <w:pPr>
      <w:tabs>
        <w:tab w:val="center" w:pos="4320"/>
        <w:tab w:val="right" w:pos="8640"/>
      </w:tabs>
      <w:spacing w:after="0" w:line="240" w:lineRule="auto"/>
    </w:pPr>
    <w:rPr>
      <w:rFonts w:ascii="Times New Roman" w:eastAsia="Times New Roman" w:hAnsi="Times New Roman"/>
      <w:sz w:val="24"/>
      <w:szCs w:val="24"/>
      <w:lang w:val="x-none" w:eastAsia="x-none"/>
    </w:rPr>
  </w:style>
  <w:style w:type="character" w:customStyle="1" w:styleId="HeaderChar">
    <w:name w:val="Header Char"/>
    <w:link w:val="Header"/>
    <w:rsid w:val="0069473B"/>
    <w:rPr>
      <w:rFonts w:ascii="Times New Roman" w:eastAsia="Times New Roman" w:hAnsi="Times New Roman"/>
      <w:sz w:val="24"/>
      <w:szCs w:val="24"/>
    </w:rPr>
  </w:style>
  <w:style w:type="paragraph" w:styleId="BodyTextIndent">
    <w:name w:val="Body Text Indent"/>
    <w:basedOn w:val="Normal"/>
    <w:link w:val="BodyTextIndentChar"/>
    <w:rsid w:val="006334D9"/>
    <w:pPr>
      <w:spacing w:after="0" w:line="240" w:lineRule="auto"/>
      <w:ind w:firstLine="720"/>
      <w:jc w:val="both"/>
    </w:pPr>
    <w:rPr>
      <w:rFonts w:ascii="Times New Roman" w:eastAsia="Times New Roman" w:hAnsi="Times New Roman"/>
      <w:sz w:val="24"/>
      <w:szCs w:val="20"/>
      <w:lang w:val="x-none" w:eastAsia="x-none"/>
    </w:rPr>
  </w:style>
  <w:style w:type="character" w:customStyle="1" w:styleId="BodyTextIndentChar">
    <w:name w:val="Body Text Indent Char"/>
    <w:link w:val="BodyTextIndent"/>
    <w:rsid w:val="006334D9"/>
    <w:rPr>
      <w:rFonts w:ascii="Times New Roman" w:eastAsia="Times New Roman" w:hAnsi="Times New Roman"/>
      <w:sz w:val="24"/>
    </w:rPr>
  </w:style>
  <w:style w:type="paragraph" w:styleId="BodyText">
    <w:name w:val="Body Text"/>
    <w:basedOn w:val="Normal"/>
    <w:link w:val="BodyTextChar"/>
    <w:uiPriority w:val="99"/>
    <w:semiHidden/>
    <w:unhideWhenUsed/>
    <w:rsid w:val="007E1D48"/>
    <w:pPr>
      <w:spacing w:after="120"/>
    </w:pPr>
    <w:rPr>
      <w:lang w:val="x-none" w:eastAsia="x-none"/>
    </w:rPr>
  </w:style>
  <w:style w:type="character" w:customStyle="1" w:styleId="BodyTextChar">
    <w:name w:val="Body Text Char"/>
    <w:link w:val="BodyText"/>
    <w:uiPriority w:val="99"/>
    <w:semiHidden/>
    <w:rsid w:val="007E1D48"/>
    <w:rPr>
      <w:sz w:val="22"/>
      <w:szCs w:val="22"/>
    </w:rPr>
  </w:style>
  <w:style w:type="paragraph" w:styleId="ListParagraph">
    <w:name w:val="List Paragraph"/>
    <w:basedOn w:val="Normal"/>
    <w:uiPriority w:val="34"/>
    <w:qFormat/>
    <w:rsid w:val="00402008"/>
    <w:pPr>
      <w:spacing w:after="0" w:line="240" w:lineRule="auto"/>
      <w:ind w:left="720"/>
      <w:contextualSpacing/>
    </w:pPr>
    <w:rPr>
      <w:rFonts w:ascii="Times New Roman" w:eastAsia="Times New Roman" w:hAnsi="Times New Roman"/>
      <w:sz w:val="20"/>
      <w:szCs w:val="20"/>
    </w:rPr>
  </w:style>
  <w:style w:type="paragraph" w:styleId="PlainText">
    <w:name w:val="Plain Text"/>
    <w:basedOn w:val="Normal"/>
    <w:link w:val="PlainTextChar"/>
    <w:semiHidden/>
    <w:unhideWhenUsed/>
    <w:rsid w:val="00C42936"/>
    <w:pPr>
      <w:spacing w:after="0" w:line="240" w:lineRule="auto"/>
    </w:pPr>
    <w:rPr>
      <w:rFonts w:ascii="Courier New" w:eastAsia="Times New Roman" w:hAnsi="Courier New"/>
      <w:sz w:val="20"/>
      <w:szCs w:val="20"/>
      <w:lang w:val="x-none" w:eastAsia="x-none"/>
    </w:rPr>
  </w:style>
  <w:style w:type="character" w:customStyle="1" w:styleId="PlainTextChar">
    <w:name w:val="Plain Text Char"/>
    <w:link w:val="PlainText"/>
    <w:semiHidden/>
    <w:rsid w:val="00C42936"/>
    <w:rPr>
      <w:rFonts w:ascii="Courier New" w:eastAsia="Times New Roman" w:hAnsi="Courier New" w:cs="Courier New"/>
    </w:rPr>
  </w:style>
  <w:style w:type="paragraph" w:customStyle="1" w:styleId="Companyname">
    <w:name w:val="Company name"/>
    <w:basedOn w:val="Normal"/>
    <w:next w:val="Normal"/>
    <w:rsid w:val="00E9293C"/>
    <w:pPr>
      <w:keepNext/>
      <w:tabs>
        <w:tab w:val="right" w:pos="9360"/>
      </w:tabs>
      <w:overflowPunct w:val="0"/>
      <w:autoSpaceDE w:val="0"/>
      <w:autoSpaceDN w:val="0"/>
      <w:adjustRightInd w:val="0"/>
      <w:spacing w:after="120" w:line="240" w:lineRule="auto"/>
      <w:textAlignment w:val="baseline"/>
    </w:pPr>
    <w:rPr>
      <w:rFonts w:ascii="Times New Roman" w:eastAsia="Times New Roman" w:hAnsi="Times New Roman"/>
      <w:b/>
      <w:bCs/>
      <w:i/>
      <w:iCs/>
      <w:color w:val="0000FF"/>
      <w:szCs w:val="20"/>
    </w:rPr>
  </w:style>
  <w:style w:type="character" w:customStyle="1" w:styleId="Heading3Char">
    <w:name w:val="Heading 3 Char"/>
    <w:link w:val="Heading3"/>
    <w:rsid w:val="004527BB"/>
    <w:rPr>
      <w:rFonts w:ascii="Cambria" w:eastAsia="Times New Roman" w:hAnsi="Cambria"/>
      <w:b/>
      <w:bCs/>
      <w:sz w:val="26"/>
      <w:szCs w:val="26"/>
      <w:lang w:eastAsia="ar-SA"/>
    </w:rPr>
  </w:style>
  <w:style w:type="character" w:styleId="Emphasis">
    <w:name w:val="Emphasis"/>
    <w:basedOn w:val="DefaultParagraphFont"/>
    <w:uiPriority w:val="20"/>
    <w:qFormat/>
    <w:rsid w:val="00E14A8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149504">
      <w:bodyDiv w:val="1"/>
      <w:marLeft w:val="0"/>
      <w:marRight w:val="0"/>
      <w:marTop w:val="0"/>
      <w:marBottom w:val="0"/>
      <w:divBdr>
        <w:top w:val="none" w:sz="0" w:space="0" w:color="auto"/>
        <w:left w:val="none" w:sz="0" w:space="0" w:color="auto"/>
        <w:bottom w:val="none" w:sz="0" w:space="0" w:color="auto"/>
        <w:right w:val="none" w:sz="0" w:space="0" w:color="auto"/>
      </w:divBdr>
      <w:divsChild>
        <w:div w:id="578321793">
          <w:marLeft w:val="547"/>
          <w:marRight w:val="0"/>
          <w:marTop w:val="0"/>
          <w:marBottom w:val="0"/>
          <w:divBdr>
            <w:top w:val="none" w:sz="0" w:space="0" w:color="auto"/>
            <w:left w:val="none" w:sz="0" w:space="0" w:color="auto"/>
            <w:bottom w:val="none" w:sz="0" w:space="0" w:color="auto"/>
            <w:right w:val="none" w:sz="0" w:space="0" w:color="auto"/>
          </w:divBdr>
        </w:div>
        <w:div w:id="707532262">
          <w:marLeft w:val="547"/>
          <w:marRight w:val="0"/>
          <w:marTop w:val="0"/>
          <w:marBottom w:val="0"/>
          <w:divBdr>
            <w:top w:val="none" w:sz="0" w:space="0" w:color="auto"/>
            <w:left w:val="none" w:sz="0" w:space="0" w:color="auto"/>
            <w:bottom w:val="none" w:sz="0" w:space="0" w:color="auto"/>
            <w:right w:val="none" w:sz="0" w:space="0" w:color="auto"/>
          </w:divBdr>
        </w:div>
        <w:div w:id="1717392273">
          <w:marLeft w:val="547"/>
          <w:marRight w:val="0"/>
          <w:marTop w:val="0"/>
          <w:marBottom w:val="0"/>
          <w:divBdr>
            <w:top w:val="none" w:sz="0" w:space="0" w:color="auto"/>
            <w:left w:val="none" w:sz="0" w:space="0" w:color="auto"/>
            <w:bottom w:val="none" w:sz="0" w:space="0" w:color="auto"/>
            <w:right w:val="none" w:sz="0" w:space="0" w:color="auto"/>
          </w:divBdr>
        </w:div>
      </w:divsChild>
    </w:div>
    <w:div w:id="465202649">
      <w:bodyDiv w:val="1"/>
      <w:marLeft w:val="0"/>
      <w:marRight w:val="0"/>
      <w:marTop w:val="0"/>
      <w:marBottom w:val="0"/>
      <w:divBdr>
        <w:top w:val="none" w:sz="0" w:space="0" w:color="auto"/>
        <w:left w:val="none" w:sz="0" w:space="0" w:color="auto"/>
        <w:bottom w:val="none" w:sz="0" w:space="0" w:color="auto"/>
        <w:right w:val="none" w:sz="0" w:space="0" w:color="auto"/>
      </w:divBdr>
    </w:div>
    <w:div w:id="622350227">
      <w:bodyDiv w:val="1"/>
      <w:marLeft w:val="30"/>
      <w:marRight w:val="30"/>
      <w:marTop w:val="0"/>
      <w:marBottom w:val="0"/>
      <w:divBdr>
        <w:top w:val="none" w:sz="0" w:space="0" w:color="auto"/>
        <w:left w:val="none" w:sz="0" w:space="0" w:color="auto"/>
        <w:bottom w:val="none" w:sz="0" w:space="0" w:color="auto"/>
        <w:right w:val="none" w:sz="0" w:space="0" w:color="auto"/>
      </w:divBdr>
      <w:divsChild>
        <w:div w:id="273754633">
          <w:marLeft w:val="0"/>
          <w:marRight w:val="0"/>
          <w:marTop w:val="0"/>
          <w:marBottom w:val="0"/>
          <w:divBdr>
            <w:top w:val="none" w:sz="0" w:space="0" w:color="auto"/>
            <w:left w:val="none" w:sz="0" w:space="0" w:color="auto"/>
            <w:bottom w:val="none" w:sz="0" w:space="0" w:color="auto"/>
            <w:right w:val="none" w:sz="0" w:space="0" w:color="auto"/>
          </w:divBdr>
          <w:divsChild>
            <w:div w:id="1427775030">
              <w:marLeft w:val="0"/>
              <w:marRight w:val="0"/>
              <w:marTop w:val="0"/>
              <w:marBottom w:val="0"/>
              <w:divBdr>
                <w:top w:val="none" w:sz="0" w:space="0" w:color="auto"/>
                <w:left w:val="none" w:sz="0" w:space="0" w:color="auto"/>
                <w:bottom w:val="none" w:sz="0" w:space="0" w:color="auto"/>
                <w:right w:val="none" w:sz="0" w:space="0" w:color="auto"/>
              </w:divBdr>
              <w:divsChild>
                <w:div w:id="1360276875">
                  <w:marLeft w:val="180"/>
                  <w:marRight w:val="0"/>
                  <w:marTop w:val="0"/>
                  <w:marBottom w:val="0"/>
                  <w:divBdr>
                    <w:top w:val="none" w:sz="0" w:space="0" w:color="auto"/>
                    <w:left w:val="none" w:sz="0" w:space="0" w:color="auto"/>
                    <w:bottom w:val="none" w:sz="0" w:space="0" w:color="auto"/>
                    <w:right w:val="none" w:sz="0" w:space="0" w:color="auto"/>
                  </w:divBdr>
                  <w:divsChild>
                    <w:div w:id="100448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225204">
      <w:bodyDiv w:val="1"/>
      <w:marLeft w:val="0"/>
      <w:marRight w:val="0"/>
      <w:marTop w:val="0"/>
      <w:marBottom w:val="0"/>
      <w:divBdr>
        <w:top w:val="none" w:sz="0" w:space="0" w:color="auto"/>
        <w:left w:val="none" w:sz="0" w:space="0" w:color="auto"/>
        <w:bottom w:val="none" w:sz="0" w:space="0" w:color="auto"/>
        <w:right w:val="none" w:sz="0" w:space="0" w:color="auto"/>
      </w:divBdr>
      <w:divsChild>
        <w:div w:id="214393405">
          <w:marLeft w:val="547"/>
          <w:marRight w:val="0"/>
          <w:marTop w:val="86"/>
          <w:marBottom w:val="0"/>
          <w:divBdr>
            <w:top w:val="none" w:sz="0" w:space="0" w:color="auto"/>
            <w:left w:val="none" w:sz="0" w:space="0" w:color="auto"/>
            <w:bottom w:val="none" w:sz="0" w:space="0" w:color="auto"/>
            <w:right w:val="none" w:sz="0" w:space="0" w:color="auto"/>
          </w:divBdr>
        </w:div>
        <w:div w:id="474567440">
          <w:marLeft w:val="547"/>
          <w:marRight w:val="0"/>
          <w:marTop w:val="86"/>
          <w:marBottom w:val="0"/>
          <w:divBdr>
            <w:top w:val="none" w:sz="0" w:space="0" w:color="auto"/>
            <w:left w:val="none" w:sz="0" w:space="0" w:color="auto"/>
            <w:bottom w:val="none" w:sz="0" w:space="0" w:color="auto"/>
            <w:right w:val="none" w:sz="0" w:space="0" w:color="auto"/>
          </w:divBdr>
        </w:div>
        <w:div w:id="521868075">
          <w:marLeft w:val="547"/>
          <w:marRight w:val="0"/>
          <w:marTop w:val="86"/>
          <w:marBottom w:val="0"/>
          <w:divBdr>
            <w:top w:val="none" w:sz="0" w:space="0" w:color="auto"/>
            <w:left w:val="none" w:sz="0" w:space="0" w:color="auto"/>
            <w:bottom w:val="none" w:sz="0" w:space="0" w:color="auto"/>
            <w:right w:val="none" w:sz="0" w:space="0" w:color="auto"/>
          </w:divBdr>
        </w:div>
        <w:div w:id="1416705068">
          <w:marLeft w:val="547"/>
          <w:marRight w:val="0"/>
          <w:marTop w:val="86"/>
          <w:marBottom w:val="0"/>
          <w:divBdr>
            <w:top w:val="none" w:sz="0" w:space="0" w:color="auto"/>
            <w:left w:val="none" w:sz="0" w:space="0" w:color="auto"/>
            <w:bottom w:val="none" w:sz="0" w:space="0" w:color="auto"/>
            <w:right w:val="none" w:sz="0" w:space="0" w:color="auto"/>
          </w:divBdr>
        </w:div>
        <w:div w:id="1575241450">
          <w:marLeft w:val="547"/>
          <w:marRight w:val="0"/>
          <w:marTop w:val="86"/>
          <w:marBottom w:val="0"/>
          <w:divBdr>
            <w:top w:val="none" w:sz="0" w:space="0" w:color="auto"/>
            <w:left w:val="none" w:sz="0" w:space="0" w:color="auto"/>
            <w:bottom w:val="none" w:sz="0" w:space="0" w:color="auto"/>
            <w:right w:val="none" w:sz="0" w:space="0" w:color="auto"/>
          </w:divBdr>
        </w:div>
        <w:div w:id="1629584982">
          <w:marLeft w:val="547"/>
          <w:marRight w:val="0"/>
          <w:marTop w:val="86"/>
          <w:marBottom w:val="0"/>
          <w:divBdr>
            <w:top w:val="none" w:sz="0" w:space="0" w:color="auto"/>
            <w:left w:val="none" w:sz="0" w:space="0" w:color="auto"/>
            <w:bottom w:val="none" w:sz="0" w:space="0" w:color="auto"/>
            <w:right w:val="none" w:sz="0" w:space="0" w:color="auto"/>
          </w:divBdr>
        </w:div>
      </w:divsChild>
    </w:div>
    <w:div w:id="820006893">
      <w:bodyDiv w:val="1"/>
      <w:marLeft w:val="27"/>
      <w:marRight w:val="27"/>
      <w:marTop w:val="0"/>
      <w:marBottom w:val="0"/>
      <w:divBdr>
        <w:top w:val="none" w:sz="0" w:space="0" w:color="auto"/>
        <w:left w:val="none" w:sz="0" w:space="0" w:color="auto"/>
        <w:bottom w:val="none" w:sz="0" w:space="0" w:color="auto"/>
        <w:right w:val="none" w:sz="0" w:space="0" w:color="auto"/>
      </w:divBdr>
      <w:divsChild>
        <w:div w:id="1738016106">
          <w:marLeft w:val="0"/>
          <w:marRight w:val="0"/>
          <w:marTop w:val="0"/>
          <w:marBottom w:val="0"/>
          <w:divBdr>
            <w:top w:val="none" w:sz="0" w:space="0" w:color="auto"/>
            <w:left w:val="none" w:sz="0" w:space="0" w:color="auto"/>
            <w:bottom w:val="none" w:sz="0" w:space="0" w:color="auto"/>
            <w:right w:val="none" w:sz="0" w:space="0" w:color="auto"/>
          </w:divBdr>
          <w:divsChild>
            <w:div w:id="1979409611">
              <w:marLeft w:val="0"/>
              <w:marRight w:val="0"/>
              <w:marTop w:val="0"/>
              <w:marBottom w:val="0"/>
              <w:divBdr>
                <w:top w:val="none" w:sz="0" w:space="0" w:color="auto"/>
                <w:left w:val="none" w:sz="0" w:space="0" w:color="auto"/>
                <w:bottom w:val="none" w:sz="0" w:space="0" w:color="auto"/>
                <w:right w:val="none" w:sz="0" w:space="0" w:color="auto"/>
              </w:divBdr>
              <w:divsChild>
                <w:div w:id="413936426">
                  <w:marLeft w:val="163"/>
                  <w:marRight w:val="0"/>
                  <w:marTop w:val="0"/>
                  <w:marBottom w:val="0"/>
                  <w:divBdr>
                    <w:top w:val="none" w:sz="0" w:space="0" w:color="auto"/>
                    <w:left w:val="none" w:sz="0" w:space="0" w:color="auto"/>
                    <w:bottom w:val="none" w:sz="0" w:space="0" w:color="auto"/>
                    <w:right w:val="none" w:sz="0" w:space="0" w:color="auto"/>
                  </w:divBdr>
                  <w:divsChild>
                    <w:div w:id="1063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214976">
      <w:bodyDiv w:val="1"/>
      <w:marLeft w:val="0"/>
      <w:marRight w:val="0"/>
      <w:marTop w:val="0"/>
      <w:marBottom w:val="0"/>
      <w:divBdr>
        <w:top w:val="none" w:sz="0" w:space="0" w:color="auto"/>
        <w:left w:val="none" w:sz="0" w:space="0" w:color="auto"/>
        <w:bottom w:val="none" w:sz="0" w:space="0" w:color="auto"/>
        <w:right w:val="none" w:sz="0" w:space="0" w:color="auto"/>
      </w:divBdr>
      <w:divsChild>
        <w:div w:id="892499888">
          <w:marLeft w:val="1166"/>
          <w:marRight w:val="0"/>
          <w:marTop w:val="115"/>
          <w:marBottom w:val="0"/>
          <w:divBdr>
            <w:top w:val="none" w:sz="0" w:space="0" w:color="auto"/>
            <w:left w:val="none" w:sz="0" w:space="0" w:color="auto"/>
            <w:bottom w:val="none" w:sz="0" w:space="0" w:color="auto"/>
            <w:right w:val="none" w:sz="0" w:space="0" w:color="auto"/>
          </w:divBdr>
        </w:div>
        <w:div w:id="1474374907">
          <w:marLeft w:val="1166"/>
          <w:marRight w:val="0"/>
          <w:marTop w:val="115"/>
          <w:marBottom w:val="0"/>
          <w:divBdr>
            <w:top w:val="none" w:sz="0" w:space="0" w:color="auto"/>
            <w:left w:val="none" w:sz="0" w:space="0" w:color="auto"/>
            <w:bottom w:val="none" w:sz="0" w:space="0" w:color="auto"/>
            <w:right w:val="none" w:sz="0" w:space="0" w:color="auto"/>
          </w:divBdr>
        </w:div>
      </w:divsChild>
    </w:div>
    <w:div w:id="1408384793">
      <w:bodyDiv w:val="1"/>
      <w:marLeft w:val="0"/>
      <w:marRight w:val="0"/>
      <w:marTop w:val="0"/>
      <w:marBottom w:val="0"/>
      <w:divBdr>
        <w:top w:val="none" w:sz="0" w:space="0" w:color="auto"/>
        <w:left w:val="none" w:sz="0" w:space="0" w:color="auto"/>
        <w:bottom w:val="none" w:sz="0" w:space="0" w:color="auto"/>
        <w:right w:val="none" w:sz="0" w:space="0" w:color="auto"/>
      </w:divBdr>
    </w:div>
    <w:div w:id="1446315985">
      <w:bodyDiv w:val="1"/>
      <w:marLeft w:val="0"/>
      <w:marRight w:val="0"/>
      <w:marTop w:val="0"/>
      <w:marBottom w:val="0"/>
      <w:divBdr>
        <w:top w:val="none" w:sz="0" w:space="0" w:color="auto"/>
        <w:left w:val="none" w:sz="0" w:space="0" w:color="auto"/>
        <w:bottom w:val="none" w:sz="0" w:space="0" w:color="auto"/>
        <w:right w:val="none" w:sz="0" w:space="0" w:color="auto"/>
      </w:divBdr>
      <w:divsChild>
        <w:div w:id="5137074">
          <w:marLeft w:val="1800"/>
          <w:marRight w:val="0"/>
          <w:marTop w:val="106"/>
          <w:marBottom w:val="0"/>
          <w:divBdr>
            <w:top w:val="none" w:sz="0" w:space="0" w:color="auto"/>
            <w:left w:val="none" w:sz="0" w:space="0" w:color="auto"/>
            <w:bottom w:val="none" w:sz="0" w:space="0" w:color="auto"/>
            <w:right w:val="none" w:sz="0" w:space="0" w:color="auto"/>
          </w:divBdr>
        </w:div>
        <w:div w:id="370540827">
          <w:marLeft w:val="1166"/>
          <w:marRight w:val="0"/>
          <w:marTop w:val="125"/>
          <w:marBottom w:val="0"/>
          <w:divBdr>
            <w:top w:val="none" w:sz="0" w:space="0" w:color="auto"/>
            <w:left w:val="none" w:sz="0" w:space="0" w:color="auto"/>
            <w:bottom w:val="none" w:sz="0" w:space="0" w:color="auto"/>
            <w:right w:val="none" w:sz="0" w:space="0" w:color="auto"/>
          </w:divBdr>
        </w:div>
        <w:div w:id="449278326">
          <w:marLeft w:val="1800"/>
          <w:marRight w:val="0"/>
          <w:marTop w:val="106"/>
          <w:marBottom w:val="0"/>
          <w:divBdr>
            <w:top w:val="none" w:sz="0" w:space="0" w:color="auto"/>
            <w:left w:val="none" w:sz="0" w:space="0" w:color="auto"/>
            <w:bottom w:val="none" w:sz="0" w:space="0" w:color="auto"/>
            <w:right w:val="none" w:sz="0" w:space="0" w:color="auto"/>
          </w:divBdr>
        </w:div>
        <w:div w:id="452985820">
          <w:marLeft w:val="1166"/>
          <w:marRight w:val="0"/>
          <w:marTop w:val="125"/>
          <w:marBottom w:val="0"/>
          <w:divBdr>
            <w:top w:val="none" w:sz="0" w:space="0" w:color="auto"/>
            <w:left w:val="none" w:sz="0" w:space="0" w:color="auto"/>
            <w:bottom w:val="none" w:sz="0" w:space="0" w:color="auto"/>
            <w:right w:val="none" w:sz="0" w:space="0" w:color="auto"/>
          </w:divBdr>
        </w:div>
        <w:div w:id="1269892510">
          <w:marLeft w:val="1166"/>
          <w:marRight w:val="0"/>
          <w:marTop w:val="125"/>
          <w:marBottom w:val="0"/>
          <w:divBdr>
            <w:top w:val="none" w:sz="0" w:space="0" w:color="auto"/>
            <w:left w:val="none" w:sz="0" w:space="0" w:color="auto"/>
            <w:bottom w:val="none" w:sz="0" w:space="0" w:color="auto"/>
            <w:right w:val="none" w:sz="0" w:space="0" w:color="auto"/>
          </w:divBdr>
        </w:div>
        <w:div w:id="1821194974">
          <w:marLeft w:val="1166"/>
          <w:marRight w:val="0"/>
          <w:marTop w:val="125"/>
          <w:marBottom w:val="0"/>
          <w:divBdr>
            <w:top w:val="none" w:sz="0" w:space="0" w:color="auto"/>
            <w:left w:val="none" w:sz="0" w:space="0" w:color="auto"/>
            <w:bottom w:val="none" w:sz="0" w:space="0" w:color="auto"/>
            <w:right w:val="none" w:sz="0" w:space="0" w:color="auto"/>
          </w:divBdr>
        </w:div>
        <w:div w:id="1843810077">
          <w:marLeft w:val="1800"/>
          <w:marRight w:val="0"/>
          <w:marTop w:val="106"/>
          <w:marBottom w:val="0"/>
          <w:divBdr>
            <w:top w:val="none" w:sz="0" w:space="0" w:color="auto"/>
            <w:left w:val="none" w:sz="0" w:space="0" w:color="auto"/>
            <w:bottom w:val="none" w:sz="0" w:space="0" w:color="auto"/>
            <w:right w:val="none" w:sz="0" w:space="0" w:color="auto"/>
          </w:divBdr>
        </w:div>
      </w:divsChild>
    </w:div>
    <w:div w:id="1466124654">
      <w:bodyDiv w:val="1"/>
      <w:marLeft w:val="0"/>
      <w:marRight w:val="0"/>
      <w:marTop w:val="0"/>
      <w:marBottom w:val="0"/>
      <w:divBdr>
        <w:top w:val="none" w:sz="0" w:space="0" w:color="auto"/>
        <w:left w:val="none" w:sz="0" w:space="0" w:color="auto"/>
        <w:bottom w:val="none" w:sz="0" w:space="0" w:color="auto"/>
        <w:right w:val="none" w:sz="0" w:space="0" w:color="auto"/>
      </w:divBdr>
    </w:div>
    <w:div w:id="2041659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20/10/relationships/intelligence" Target="intelligence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520and%2520Settings\arun_kumar\Application%2520Data\Microsoft\Templates\TP03000310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B3B02B510B86D4F9AF7D6C9F28EDBD8" ma:contentTypeVersion="11" ma:contentTypeDescription="Create a new document." ma:contentTypeScope="" ma:versionID="cb083e47c1dde8a1e560d46e5236706e">
  <xsd:schema xmlns:xsd="http://www.w3.org/2001/XMLSchema" xmlns:xs="http://www.w3.org/2001/XMLSchema" xmlns:p="http://schemas.microsoft.com/office/2006/metadata/properties" xmlns:ns1="http://schemas.microsoft.com/sharepoint/v3" xmlns:ns2="3594e5eb-7912-425b-972d-497526a49d24" xmlns:ns3="http://schemas.microsoft.com/sharepoint/v3/fields" targetNamespace="http://schemas.microsoft.com/office/2006/metadata/properties" ma:root="true" ma:fieldsID="c442a09d06864cb3ec9ce8866247c6c4" ns1:_="" ns2:_="" ns3:_="">
    <xsd:import namespace="http://schemas.microsoft.com/sharepoint/v3"/>
    <xsd:import namespace="3594e5eb-7912-425b-972d-497526a49d24"/>
    <xsd:import namespace="http://schemas.microsoft.com/sharepoint/v3/fields"/>
    <xsd:element name="properties">
      <xsd:complexType>
        <xsd:sequence>
          <xsd:element name="documentManagement">
            <xsd:complexType>
              <xsd:all>
                <xsd:element ref="ns2:PoC_x0020_Name" minOccurs="0"/>
                <xsd:element ref="ns2:Description0" minOccurs="0"/>
                <xsd:element ref="ns2:_x0025__x0020_Remaining" minOccurs="0"/>
                <xsd:element ref="ns2:Team" minOccurs="0"/>
                <xsd:element ref="ns2:Constraints" minOccurs="0"/>
                <xsd:element ref="ns2:Comments" minOccurs="0"/>
                <xsd:element ref="ns1:StartDate" minOccurs="0"/>
                <xsd:element ref="ns3:_EndDate" minOccurs="0"/>
                <xsd:element ref="ns2:Can_x0020_we_x0020_Monetize_x003f_" minOccurs="0"/>
                <xsd:element ref="ns2:PoC_x0020_Value" minOccurs="0"/>
                <xsd:element ref="ns2:Proposed_x0020_to_x0020_Custom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StartDate" ma:index="14" nillable="true" ma:displayName="Start Date" ma:default="[today]" ma:format="DateOnly" ma:internalName="Start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3594e5eb-7912-425b-972d-497526a49d24" elementFormDefault="qualified">
    <xsd:import namespace="http://schemas.microsoft.com/office/2006/documentManagement/types"/>
    <xsd:import namespace="http://schemas.microsoft.com/office/infopath/2007/PartnerControls"/>
    <xsd:element name="PoC_x0020_Name" ma:index="8" nillable="true" ma:displayName="PoC Name" ma:internalName="PoC_x0020_Name">
      <xsd:simpleType>
        <xsd:restriction base="dms:Text">
          <xsd:maxLength value="255"/>
        </xsd:restriction>
      </xsd:simpleType>
    </xsd:element>
    <xsd:element name="Description0" ma:index="9" nillable="true" ma:displayName="Description" ma:internalName="Description0">
      <xsd:simpleType>
        <xsd:restriction base="dms:Text">
          <xsd:maxLength value="255"/>
        </xsd:restriction>
      </xsd:simpleType>
    </xsd:element>
    <xsd:element name="_x0025__x0020_Remaining" ma:index="10" nillable="true" ma:displayName="% Remaining" ma:decimals="0" ma:internalName="_x0025__x0020_Remaining" ma:percentage="TRUE">
      <xsd:simpleType>
        <xsd:restriction base="dms:Number">
          <xsd:maxInclusive value="1"/>
          <xsd:minInclusive value="0"/>
        </xsd:restriction>
      </xsd:simpleType>
    </xsd:element>
    <xsd:element name="Team" ma:index="11" nillable="true" ma:displayName="Team" ma:list="UserInfo" ma:SharePointGroup="0" ma:internalName="Team"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straints" ma:index="12" nillable="true" ma:displayName="Constraints" ma:internalName="Constraints">
      <xsd:simpleType>
        <xsd:restriction base="dms:Note">
          <xsd:maxLength value="255"/>
        </xsd:restriction>
      </xsd:simpleType>
    </xsd:element>
    <xsd:element name="Comments" ma:index="13" nillable="true" ma:displayName="Comments" ma:internalName="Comments">
      <xsd:simpleType>
        <xsd:restriction base="dms:Note">
          <xsd:maxLength value="255"/>
        </xsd:restriction>
      </xsd:simpleType>
    </xsd:element>
    <xsd:element name="Can_x0020_we_x0020_Monetize_x003f_" ma:index="16" nillable="true" ma:displayName="Can we Monetize?" ma:default="0" ma:internalName="Can_x0020_we_x0020_Monetize_x003f_">
      <xsd:simpleType>
        <xsd:restriction base="dms:Boolean"/>
      </xsd:simpleType>
    </xsd:element>
    <xsd:element name="PoC_x0020_Value" ma:index="17" nillable="true" ma:displayName="PoC Value" ma:decimals="0" ma:LCID="1033" ma:internalName="PoC_x0020_Value">
      <xsd:simpleType>
        <xsd:restriction base="dms:Currency"/>
      </xsd:simpleType>
    </xsd:element>
    <xsd:element name="Proposed_x0020_to_x0020_Customer" ma:index="18" nillable="true" ma:displayName="Proposed to Customer" ma:default="0" ma:internalName="Proposed_x0020_to_x0020_Customer">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EndDate" ma:index="15" nillable="true" ma:displayName="End Date" ma:default="[today]" ma:format="DateTime" ma:internalName="_EndDat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Sr N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975C7D6-3A31-4791-B2CF-71900ADB3354}">
  <ds:schemaRefs>
    <ds:schemaRef ds:uri="http://schemas.microsoft.com/office/2006/metadata/longProperties"/>
  </ds:schemaRefs>
</ds:datastoreItem>
</file>

<file path=customXml/itemProps2.xml><?xml version="1.0" encoding="utf-8"?>
<ds:datastoreItem xmlns:ds="http://schemas.openxmlformats.org/officeDocument/2006/customXml" ds:itemID="{9F80001B-1F20-4A68-8240-781C77EF42EA}">
  <ds:schemaRefs>
    <ds:schemaRef ds:uri="http://schemas.microsoft.com/sharepoint/v3/contenttype/forms"/>
  </ds:schemaRefs>
</ds:datastoreItem>
</file>

<file path=customXml/itemProps3.xml><?xml version="1.0" encoding="utf-8"?>
<ds:datastoreItem xmlns:ds="http://schemas.openxmlformats.org/officeDocument/2006/customXml" ds:itemID="{D249CA6E-7671-405F-A0FC-A1B3F148C8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594e5eb-7912-425b-972d-497526a49d24"/>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C:\Documents%20and%20Settings\arun_kumar\Application%20Data\Microsoft\Templates\TP030003100.dotx</Template>
  <TotalTime>5</TotalTime>
  <Pages>1</Pages>
  <Words>1107</Words>
  <Characters>6311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Dell Inc</Company>
  <LinksUpToDate>false</LinksUpToDate>
  <CharactersWithSpaces>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Daasari</dc:creator>
  <cp:keywords/>
  <cp:lastModifiedBy>Daasari, Gayathri</cp:lastModifiedBy>
  <cp:revision>5</cp:revision>
  <cp:lastPrinted>2007-12-05T14:26:00Z</cp:lastPrinted>
  <dcterms:created xsi:type="dcterms:W3CDTF">2025-05-12T06:41:00Z</dcterms:created>
  <dcterms:modified xsi:type="dcterms:W3CDTF">2025-05-20T15:55:00Z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TC300031009990</vt:lpwstr>
  </property>
  <property fmtid="{D5CDD505-2E9C-101B-9397-08002B2CF9AE}" pid="3" name="PoC Name">
    <vt:lpwstr/>
  </property>
  <property fmtid="{D5CDD505-2E9C-101B-9397-08002B2CF9AE}" pid="4" name="Constraints">
    <vt:lpwstr/>
  </property>
  <property fmtid="{D5CDD505-2E9C-101B-9397-08002B2CF9AE}" pid="5" name="Description0">
    <vt:lpwstr/>
  </property>
  <property fmtid="{D5CDD505-2E9C-101B-9397-08002B2CF9AE}" pid="6" name="StartDate">
    <vt:lpwstr>2011-03-28T00:00:00Z</vt:lpwstr>
  </property>
  <property fmtid="{D5CDD505-2E9C-101B-9397-08002B2CF9AE}" pid="7" name="_EndDate">
    <vt:lpwstr>2011-03-28T12:36:00Z</vt:lpwstr>
  </property>
  <property fmtid="{D5CDD505-2E9C-101B-9397-08002B2CF9AE}" pid="8" name="Proposed to Customer">
    <vt:lpwstr>0</vt:lpwstr>
  </property>
  <property fmtid="{D5CDD505-2E9C-101B-9397-08002B2CF9AE}" pid="9" name="ContentType">
    <vt:lpwstr>Document</vt:lpwstr>
  </property>
  <property fmtid="{D5CDD505-2E9C-101B-9397-08002B2CF9AE}" pid="10" name="Team">
    <vt:lpwstr/>
  </property>
  <property fmtid="{D5CDD505-2E9C-101B-9397-08002B2CF9AE}" pid="11" name="Comments">
    <vt:lpwstr/>
  </property>
  <property fmtid="{D5CDD505-2E9C-101B-9397-08002B2CF9AE}" pid="12" name="Can we Monetize?">
    <vt:lpwstr>0</vt:lpwstr>
  </property>
  <property fmtid="{D5CDD505-2E9C-101B-9397-08002B2CF9AE}" pid="13" name="% Remaining">
    <vt:lpwstr/>
  </property>
  <property fmtid="{D5CDD505-2E9C-101B-9397-08002B2CF9AE}" pid="14" name="PoC Value">
    <vt:lpwstr/>
  </property>
</Properties>
</file>